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443" w:rsidRPr="00202783" w:rsidRDefault="009D2797" w:rsidP="00D73ECD">
      <w:pPr>
        <w:jc w:val="center"/>
        <w:rPr>
          <w:rFonts w:ascii="Times New Roman" w:hAnsi="Times New Roman" w:cs="Times New Roman"/>
          <w:b/>
          <w:sz w:val="24"/>
          <w:szCs w:val="24"/>
        </w:rPr>
      </w:pPr>
      <w:r w:rsidRPr="00202783">
        <w:rPr>
          <w:rFonts w:ascii="Times New Roman" w:hAnsi="Times New Roman" w:cs="Times New Roman"/>
          <w:b/>
          <w:sz w:val="24"/>
          <w:szCs w:val="24"/>
        </w:rPr>
        <w:t>C</w:t>
      </w:r>
      <w:r w:rsidR="009D3CD7" w:rsidRPr="00202783">
        <w:rPr>
          <w:rFonts w:ascii="Times New Roman" w:hAnsi="Times New Roman" w:cs="Times New Roman"/>
          <w:b/>
          <w:sz w:val="24"/>
          <w:szCs w:val="24"/>
        </w:rPr>
        <w:t>onsolidated</w:t>
      </w:r>
      <w:r w:rsidRPr="00202783">
        <w:rPr>
          <w:rFonts w:ascii="Times New Roman" w:hAnsi="Times New Roman" w:cs="Times New Roman"/>
          <w:b/>
          <w:sz w:val="24"/>
          <w:szCs w:val="24"/>
        </w:rPr>
        <w:t xml:space="preserve"> questions</w:t>
      </w:r>
    </w:p>
    <w:p w:rsidR="007273FD" w:rsidRPr="00202783" w:rsidRDefault="007273FD" w:rsidP="00D73ECD">
      <w:pPr>
        <w:jc w:val="center"/>
        <w:rPr>
          <w:rFonts w:ascii="Times New Roman" w:hAnsi="Times New Roman" w:cs="Times New Roman"/>
          <w:b/>
          <w:sz w:val="24"/>
          <w:szCs w:val="24"/>
        </w:rPr>
      </w:pPr>
    </w:p>
    <w:p w:rsidR="007273FD" w:rsidRPr="00202783" w:rsidRDefault="007273FD" w:rsidP="007273FD">
      <w:pPr>
        <w:rPr>
          <w:rFonts w:ascii="Times New Roman" w:hAnsi="Times New Roman" w:cs="Times New Roman"/>
          <w:b/>
          <w:sz w:val="24"/>
          <w:szCs w:val="24"/>
        </w:rPr>
      </w:pPr>
    </w:p>
    <w:p w:rsidR="007273FD" w:rsidRPr="00202783" w:rsidRDefault="007273FD" w:rsidP="007273FD">
      <w:pPr>
        <w:spacing w:after="0" w:line="240" w:lineRule="auto"/>
        <w:rPr>
          <w:rFonts w:ascii="Times New Roman" w:hAnsi="Times New Roman" w:cs="Times New Roman"/>
          <w:b/>
          <w:sz w:val="24"/>
          <w:szCs w:val="24"/>
        </w:rPr>
      </w:pPr>
      <w:r w:rsidRPr="00202783">
        <w:rPr>
          <w:rFonts w:ascii="Times New Roman" w:hAnsi="Times New Roman" w:cs="Times New Roman"/>
          <w:b/>
          <w:sz w:val="24"/>
          <w:szCs w:val="24"/>
        </w:rPr>
        <w:t>Common question</w:t>
      </w:r>
    </w:p>
    <w:p w:rsidR="007273FD" w:rsidRPr="00202783" w:rsidRDefault="007273FD" w:rsidP="007273FD">
      <w:pPr>
        <w:spacing w:after="0" w:line="240" w:lineRule="auto"/>
        <w:rPr>
          <w:rFonts w:ascii="Times New Roman" w:eastAsia="Times New Roman" w:hAnsi="Times New Roman" w:cs="Times New Roman"/>
          <w:b/>
          <w:color w:val="000000"/>
          <w:sz w:val="24"/>
          <w:szCs w:val="24"/>
        </w:rPr>
      </w:pPr>
      <w:r w:rsidRPr="00202783">
        <w:rPr>
          <w:rFonts w:ascii="Times New Roman" w:hAnsi="Times New Roman" w:cs="Times New Roman"/>
          <w:b/>
          <w:sz w:val="24"/>
          <w:szCs w:val="24"/>
        </w:rPr>
        <w:t>1.</w:t>
      </w:r>
      <w:r w:rsidRPr="00202783">
        <w:rPr>
          <w:rFonts w:ascii="Times New Roman" w:eastAsia="Times New Roman" w:hAnsi="Times New Roman" w:cs="Times New Roman"/>
          <w:b/>
          <w:color w:val="000000"/>
          <w:sz w:val="24"/>
          <w:szCs w:val="24"/>
        </w:rPr>
        <w:t xml:space="preserve"> Self intro</w:t>
      </w:r>
    </w:p>
    <w:p w:rsidR="007273FD" w:rsidRPr="00202783" w:rsidRDefault="007273FD" w:rsidP="007273FD">
      <w:pPr>
        <w:spacing w:after="0" w:line="240" w:lineRule="auto"/>
        <w:rPr>
          <w:rFonts w:ascii="Times New Roman" w:eastAsia="Times New Roman" w:hAnsi="Times New Roman" w:cs="Times New Roman"/>
          <w:b/>
          <w:color w:val="000000"/>
          <w:sz w:val="24"/>
          <w:szCs w:val="24"/>
        </w:rPr>
      </w:pPr>
      <w:r w:rsidRPr="00202783">
        <w:rPr>
          <w:rFonts w:ascii="Times New Roman" w:eastAsia="Times New Roman" w:hAnsi="Times New Roman" w:cs="Times New Roman"/>
          <w:b/>
          <w:color w:val="000000"/>
          <w:sz w:val="24"/>
          <w:szCs w:val="24"/>
        </w:rPr>
        <w:t>2. Discussion on the previous projects and working details</w:t>
      </w:r>
    </w:p>
    <w:p w:rsidR="003B72CE" w:rsidRPr="00202783" w:rsidRDefault="003B72CE" w:rsidP="007273FD">
      <w:pPr>
        <w:spacing w:after="0" w:line="240" w:lineRule="auto"/>
        <w:rPr>
          <w:rFonts w:ascii="Times New Roman" w:eastAsia="Times New Roman" w:hAnsi="Times New Roman" w:cs="Times New Roman"/>
          <w:b/>
          <w:color w:val="000000"/>
          <w:sz w:val="24"/>
          <w:szCs w:val="24"/>
        </w:rPr>
      </w:pPr>
    </w:p>
    <w:p w:rsidR="007273FD" w:rsidRPr="00202783" w:rsidRDefault="007273FD" w:rsidP="007273FD">
      <w:pPr>
        <w:rPr>
          <w:rFonts w:ascii="Times New Roman" w:hAnsi="Times New Roman" w:cs="Times New Roman"/>
          <w:b/>
          <w:sz w:val="24"/>
          <w:szCs w:val="24"/>
        </w:rPr>
      </w:pPr>
    </w:p>
    <w:p w:rsidR="007273FD" w:rsidRPr="00202783" w:rsidRDefault="007273FD" w:rsidP="007273FD">
      <w:pPr>
        <w:rPr>
          <w:rFonts w:ascii="Times New Roman" w:hAnsi="Times New Roman" w:cs="Times New Roman"/>
          <w:b/>
          <w:sz w:val="24"/>
          <w:szCs w:val="24"/>
        </w:rPr>
      </w:pPr>
      <w:r w:rsidRPr="00202783">
        <w:rPr>
          <w:rFonts w:ascii="Times New Roman" w:hAnsi="Times New Roman" w:cs="Times New Roman"/>
          <w:b/>
          <w:sz w:val="24"/>
          <w:szCs w:val="24"/>
        </w:rPr>
        <w:t>Theory questions</w:t>
      </w:r>
    </w:p>
    <w:p w:rsidR="001C3A65" w:rsidRPr="00202783" w:rsidRDefault="001C3A65" w:rsidP="007273FD">
      <w:pPr>
        <w:rPr>
          <w:rFonts w:ascii="Times New Roman" w:hAnsi="Times New Roman" w:cs="Times New Roman"/>
          <w:b/>
          <w:sz w:val="24"/>
          <w:szCs w:val="24"/>
        </w:rPr>
      </w:pPr>
      <w:r w:rsidRPr="00202783">
        <w:rPr>
          <w:rFonts w:ascii="Times New Roman" w:hAnsi="Times New Roman" w:cs="Times New Roman"/>
          <w:b/>
          <w:sz w:val="24"/>
          <w:szCs w:val="24"/>
        </w:rPr>
        <w:t>Oops:</w:t>
      </w:r>
    </w:p>
    <w:p w:rsidR="001C3A65" w:rsidRPr="00202783" w:rsidRDefault="001C3A65" w:rsidP="00D75123">
      <w:pPr>
        <w:pStyle w:val="ListParagraph"/>
        <w:numPr>
          <w:ilvl w:val="0"/>
          <w:numId w:val="7"/>
        </w:numPr>
        <w:rPr>
          <w:rFonts w:ascii="Times New Roman" w:eastAsia="Times New Roman" w:hAnsi="Times New Roman" w:cs="Times New Roman"/>
          <w:b/>
          <w:color w:val="000000"/>
          <w:sz w:val="24"/>
          <w:szCs w:val="24"/>
        </w:rPr>
      </w:pPr>
      <w:r w:rsidRPr="00202783">
        <w:rPr>
          <w:rFonts w:ascii="Times New Roman" w:eastAsia="Times New Roman" w:hAnsi="Times New Roman" w:cs="Times New Roman"/>
          <w:b/>
          <w:color w:val="000000"/>
          <w:sz w:val="24"/>
          <w:szCs w:val="24"/>
        </w:rPr>
        <w:t>What is abstraction</w:t>
      </w:r>
    </w:p>
    <w:p w:rsidR="001C3A65" w:rsidRPr="00202783" w:rsidRDefault="001C3A65" w:rsidP="00D75123">
      <w:pPr>
        <w:pStyle w:val="ListParagraph"/>
        <w:numPr>
          <w:ilvl w:val="0"/>
          <w:numId w:val="7"/>
        </w:numPr>
        <w:rPr>
          <w:rFonts w:ascii="Times New Roman" w:hAnsi="Times New Roman" w:cs="Times New Roman"/>
          <w:b/>
          <w:sz w:val="24"/>
          <w:szCs w:val="24"/>
        </w:rPr>
      </w:pPr>
      <w:r w:rsidRPr="00202783">
        <w:rPr>
          <w:rFonts w:ascii="Times New Roman" w:eastAsia="Times New Roman" w:hAnsi="Times New Roman" w:cs="Times New Roman"/>
          <w:b/>
          <w:color w:val="000000"/>
          <w:sz w:val="24"/>
          <w:szCs w:val="24"/>
        </w:rPr>
        <w:t>Difference between overriding and overloading, Which one among this is related to Polymorphism</w:t>
      </w:r>
    </w:p>
    <w:p w:rsidR="00AF034C" w:rsidRPr="00202783" w:rsidRDefault="00AF034C" w:rsidP="007273FD">
      <w:pPr>
        <w:rPr>
          <w:rFonts w:ascii="Times New Roman" w:hAnsi="Times New Roman" w:cs="Times New Roman"/>
          <w:b/>
          <w:sz w:val="24"/>
          <w:szCs w:val="24"/>
        </w:rPr>
      </w:pPr>
      <w:r w:rsidRPr="00202783">
        <w:rPr>
          <w:rFonts w:ascii="Times New Roman" w:hAnsi="Times New Roman" w:cs="Times New Roman"/>
          <w:b/>
          <w:sz w:val="24"/>
          <w:szCs w:val="24"/>
        </w:rPr>
        <w:t xml:space="preserve">Core java: </w:t>
      </w:r>
    </w:p>
    <w:p w:rsidR="00CE05BB" w:rsidRPr="00202783" w:rsidRDefault="001C3A65" w:rsidP="00D75123">
      <w:pPr>
        <w:pStyle w:val="ListParagraph"/>
        <w:numPr>
          <w:ilvl w:val="0"/>
          <w:numId w:val="1"/>
        </w:numPr>
        <w:rPr>
          <w:rFonts w:ascii="Times New Roman" w:hAnsi="Times New Roman" w:cs="Times New Roman"/>
          <w:b/>
          <w:sz w:val="24"/>
          <w:szCs w:val="24"/>
        </w:rPr>
      </w:pPr>
      <w:r w:rsidRPr="00202783">
        <w:rPr>
          <w:rFonts w:ascii="Times New Roman" w:hAnsi="Times New Roman" w:cs="Times New Roman"/>
          <w:b/>
          <w:sz w:val="24"/>
          <w:szCs w:val="24"/>
        </w:rPr>
        <w:t>Immutable class</w:t>
      </w:r>
    </w:p>
    <w:p w:rsidR="00354815" w:rsidRPr="00202783" w:rsidRDefault="00354815" w:rsidP="00354815">
      <w:pPr>
        <w:pStyle w:val="ListParagraph"/>
        <w:rPr>
          <w:rFonts w:ascii="Times New Roman" w:hAnsi="Times New Roman" w:cs="Times New Roman"/>
          <w:b/>
          <w:sz w:val="24"/>
          <w:szCs w:val="24"/>
        </w:rPr>
      </w:pPr>
    </w:p>
    <w:p w:rsidR="00354815" w:rsidRPr="00202783" w:rsidRDefault="00354815" w:rsidP="00D75123">
      <w:pPr>
        <w:pStyle w:val="ListParagraph"/>
        <w:numPr>
          <w:ilvl w:val="0"/>
          <w:numId w:val="20"/>
        </w:numPr>
        <w:spacing w:after="0" w:line="276" w:lineRule="auto"/>
        <w:rPr>
          <w:rFonts w:ascii="Times New Roman" w:hAnsi="Times New Roman" w:cs="Times New Roman"/>
          <w:b/>
          <w:sz w:val="24"/>
          <w:szCs w:val="24"/>
        </w:rPr>
      </w:pPr>
      <w:r w:rsidRPr="00202783">
        <w:rPr>
          <w:rFonts w:ascii="Times New Roman" w:hAnsi="Times New Roman" w:cs="Times New Roman"/>
          <w:b/>
          <w:sz w:val="24"/>
          <w:szCs w:val="24"/>
        </w:rPr>
        <w:t>once we create the object the content will not change.</w:t>
      </w:r>
    </w:p>
    <w:p w:rsidR="00354815" w:rsidRPr="00202783" w:rsidRDefault="00354815" w:rsidP="00D75123">
      <w:pPr>
        <w:pStyle w:val="ListParagraph"/>
        <w:numPr>
          <w:ilvl w:val="0"/>
          <w:numId w:val="20"/>
        </w:numPr>
        <w:spacing w:after="0" w:line="276" w:lineRule="auto"/>
        <w:rPr>
          <w:rFonts w:ascii="Times New Roman" w:hAnsi="Times New Roman" w:cs="Times New Roman"/>
          <w:b/>
          <w:sz w:val="24"/>
          <w:szCs w:val="24"/>
        </w:rPr>
      </w:pPr>
      <w:r w:rsidRPr="00202783">
        <w:rPr>
          <w:rFonts w:ascii="Times New Roman" w:hAnsi="Times New Roman" w:cs="Times New Roman"/>
          <w:b/>
          <w:sz w:val="24"/>
          <w:szCs w:val="24"/>
        </w:rPr>
        <w:t>If we are trying to the change the content with those change new object will be created.</w:t>
      </w:r>
    </w:p>
    <w:p w:rsidR="00354815" w:rsidRPr="00202783" w:rsidRDefault="00354815" w:rsidP="00D75123">
      <w:pPr>
        <w:pStyle w:val="ListParagraph"/>
        <w:numPr>
          <w:ilvl w:val="0"/>
          <w:numId w:val="20"/>
        </w:numPr>
        <w:spacing w:after="0" w:line="276" w:lineRule="auto"/>
        <w:rPr>
          <w:rFonts w:ascii="Times New Roman" w:hAnsi="Times New Roman" w:cs="Times New Roman"/>
          <w:b/>
          <w:sz w:val="24"/>
          <w:szCs w:val="24"/>
        </w:rPr>
      </w:pPr>
      <w:r w:rsidRPr="00202783">
        <w:rPr>
          <w:rFonts w:ascii="Times New Roman" w:hAnsi="Times New Roman" w:cs="Times New Roman"/>
          <w:b/>
          <w:sz w:val="24"/>
          <w:szCs w:val="24"/>
        </w:rPr>
        <w:t>If no change in the content, existing object will be reused.</w:t>
      </w:r>
    </w:p>
    <w:p w:rsidR="00354815" w:rsidRPr="00202783" w:rsidRDefault="00354815" w:rsidP="00D75123">
      <w:pPr>
        <w:pStyle w:val="ListParagraph"/>
        <w:numPr>
          <w:ilvl w:val="0"/>
          <w:numId w:val="20"/>
        </w:numPr>
        <w:spacing w:after="0" w:line="276" w:lineRule="auto"/>
        <w:rPr>
          <w:rFonts w:ascii="Times New Roman" w:hAnsi="Times New Roman" w:cs="Times New Roman"/>
          <w:b/>
          <w:sz w:val="24"/>
          <w:szCs w:val="24"/>
        </w:rPr>
      </w:pPr>
      <w:r w:rsidRPr="00202783">
        <w:rPr>
          <w:rFonts w:ascii="Times New Roman" w:hAnsi="Times New Roman" w:cs="Times New Roman"/>
          <w:b/>
          <w:sz w:val="24"/>
          <w:szCs w:val="24"/>
        </w:rPr>
        <w:t>Eg: string, wrapper classes</w:t>
      </w:r>
    </w:p>
    <w:p w:rsidR="00354815" w:rsidRPr="00202783" w:rsidRDefault="00354815" w:rsidP="00354815">
      <w:pPr>
        <w:rPr>
          <w:rFonts w:ascii="Times New Roman" w:hAnsi="Times New Roman" w:cs="Times New Roman"/>
          <w:b/>
          <w:sz w:val="24"/>
          <w:szCs w:val="24"/>
        </w:rPr>
      </w:pPr>
    </w:p>
    <w:p w:rsidR="00354815" w:rsidRPr="00202783" w:rsidRDefault="00354815" w:rsidP="00354815">
      <w:pPr>
        <w:ind w:left="2160"/>
        <w:rPr>
          <w:rFonts w:ascii="Times New Roman" w:hAnsi="Times New Roman" w:cs="Times New Roman"/>
          <w:b/>
          <w:sz w:val="24"/>
          <w:szCs w:val="24"/>
        </w:rPr>
      </w:pPr>
      <w:r w:rsidRPr="00202783">
        <w:rPr>
          <w:rFonts w:ascii="Times New Roman" w:hAnsi="Times New Roman" w:cs="Times New Roman"/>
          <w:b/>
          <w:sz w:val="24"/>
          <w:szCs w:val="24"/>
        </w:rPr>
        <w:t>Create own immutable class</w:t>
      </w:r>
    </w:p>
    <w:p w:rsidR="00354815" w:rsidRPr="00202783" w:rsidRDefault="00354815" w:rsidP="00D75123">
      <w:pPr>
        <w:pStyle w:val="trt0xe"/>
        <w:numPr>
          <w:ilvl w:val="0"/>
          <w:numId w:val="21"/>
        </w:numPr>
        <w:shd w:val="clear" w:color="auto" w:fill="FFFFFF"/>
        <w:tabs>
          <w:tab w:val="clear" w:pos="720"/>
          <w:tab w:val="num" w:pos="2160"/>
        </w:tabs>
        <w:spacing w:before="0" w:beforeAutospacing="0" w:after="60" w:afterAutospacing="0"/>
        <w:ind w:left="2160"/>
        <w:rPr>
          <w:b/>
          <w:color w:val="202124"/>
        </w:rPr>
      </w:pPr>
      <w:r w:rsidRPr="00202783">
        <w:rPr>
          <w:b/>
          <w:color w:val="202124"/>
        </w:rPr>
        <w:t>Declare the class as final.</w:t>
      </w:r>
    </w:p>
    <w:p w:rsidR="00354815" w:rsidRPr="00202783" w:rsidRDefault="00354815" w:rsidP="00D75123">
      <w:pPr>
        <w:pStyle w:val="trt0xe"/>
        <w:numPr>
          <w:ilvl w:val="0"/>
          <w:numId w:val="21"/>
        </w:numPr>
        <w:shd w:val="clear" w:color="auto" w:fill="FFFFFF"/>
        <w:tabs>
          <w:tab w:val="clear" w:pos="720"/>
          <w:tab w:val="num" w:pos="2160"/>
        </w:tabs>
        <w:spacing w:before="0" w:beforeAutospacing="0" w:after="60" w:afterAutospacing="0"/>
        <w:ind w:left="2160"/>
        <w:rPr>
          <w:b/>
          <w:color w:val="202124"/>
        </w:rPr>
      </w:pPr>
      <w:r w:rsidRPr="00202783">
        <w:rPr>
          <w:b/>
          <w:color w:val="202124"/>
        </w:rPr>
        <w:t>Make all its fields final and private.</w:t>
      </w:r>
    </w:p>
    <w:p w:rsidR="00354815" w:rsidRPr="00202783" w:rsidRDefault="00354815" w:rsidP="00D75123">
      <w:pPr>
        <w:pStyle w:val="trt0xe"/>
        <w:numPr>
          <w:ilvl w:val="0"/>
          <w:numId w:val="21"/>
        </w:numPr>
        <w:shd w:val="clear" w:color="auto" w:fill="FFFFFF"/>
        <w:tabs>
          <w:tab w:val="clear" w:pos="720"/>
          <w:tab w:val="num" w:pos="2160"/>
        </w:tabs>
        <w:spacing w:before="0" w:beforeAutospacing="0" w:after="60" w:afterAutospacing="0"/>
        <w:ind w:left="2160"/>
        <w:rPr>
          <w:b/>
          <w:color w:val="202124"/>
        </w:rPr>
      </w:pPr>
      <w:r w:rsidRPr="00202783">
        <w:rPr>
          <w:b/>
          <w:color w:val="202124"/>
        </w:rPr>
        <w:t>For all mutable fields, make sure that the class creates a copy and only returns the copy to the calling code.</w:t>
      </w:r>
    </w:p>
    <w:p w:rsidR="00354815" w:rsidRPr="00202783" w:rsidRDefault="00354815" w:rsidP="00D75123">
      <w:pPr>
        <w:pStyle w:val="trt0xe"/>
        <w:numPr>
          <w:ilvl w:val="0"/>
          <w:numId w:val="21"/>
        </w:numPr>
        <w:shd w:val="clear" w:color="auto" w:fill="FFFFFF"/>
        <w:tabs>
          <w:tab w:val="clear" w:pos="720"/>
          <w:tab w:val="num" w:pos="2160"/>
        </w:tabs>
        <w:spacing w:before="0" w:beforeAutospacing="0" w:after="60" w:afterAutospacing="0"/>
        <w:ind w:left="2160"/>
        <w:rPr>
          <w:b/>
          <w:color w:val="202124"/>
        </w:rPr>
      </w:pPr>
      <w:r w:rsidRPr="00202783">
        <w:rPr>
          <w:b/>
          <w:color w:val="202124"/>
        </w:rPr>
        <w:t>Create parameterized constructor to initialize the final variable.</w:t>
      </w:r>
    </w:p>
    <w:p w:rsidR="00354815" w:rsidRPr="00202783" w:rsidRDefault="00354815" w:rsidP="00D75123">
      <w:pPr>
        <w:pStyle w:val="trt0xe"/>
        <w:numPr>
          <w:ilvl w:val="0"/>
          <w:numId w:val="21"/>
        </w:numPr>
        <w:shd w:val="clear" w:color="auto" w:fill="FFFFFF"/>
        <w:tabs>
          <w:tab w:val="clear" w:pos="720"/>
          <w:tab w:val="num" w:pos="2160"/>
        </w:tabs>
        <w:spacing w:before="0" w:beforeAutospacing="0" w:after="60" w:afterAutospacing="0"/>
        <w:ind w:left="2160"/>
        <w:rPr>
          <w:b/>
          <w:color w:val="202124"/>
        </w:rPr>
      </w:pPr>
      <w:r w:rsidRPr="00202783">
        <w:rPr>
          <w:b/>
          <w:color w:val="202124"/>
        </w:rPr>
        <w:t>Do not provide any setter methods.</w:t>
      </w:r>
    </w:p>
    <w:p w:rsidR="00354815" w:rsidRPr="00202783" w:rsidRDefault="00354815" w:rsidP="00354815">
      <w:pPr>
        <w:pStyle w:val="ListParagraph"/>
        <w:rPr>
          <w:rFonts w:ascii="Times New Roman" w:hAnsi="Times New Roman" w:cs="Times New Roman"/>
          <w:b/>
          <w:sz w:val="24"/>
          <w:szCs w:val="24"/>
        </w:rPr>
      </w:pPr>
    </w:p>
    <w:p w:rsidR="00354815" w:rsidRPr="00202783" w:rsidRDefault="00354815" w:rsidP="00354815">
      <w:pPr>
        <w:pStyle w:val="ListParagraph"/>
        <w:rPr>
          <w:rFonts w:ascii="Times New Roman" w:hAnsi="Times New Roman" w:cs="Times New Roman"/>
          <w:b/>
          <w:color w:val="000000"/>
          <w:sz w:val="24"/>
          <w:szCs w:val="24"/>
          <w:shd w:val="clear" w:color="auto" w:fill="D4D4D4"/>
        </w:rPr>
      </w:pPr>
      <w:r w:rsidRPr="00202783">
        <w:rPr>
          <w:rFonts w:ascii="Times New Roman" w:hAnsi="Times New Roman" w:cs="Times New Roman"/>
          <w:b/>
          <w:color w:val="000000" w:themeColor="text1"/>
          <w:sz w:val="24"/>
          <w:szCs w:val="24"/>
        </w:rPr>
        <w:t xml:space="preserve">Program : </w:t>
      </w:r>
      <w:r w:rsidR="004C74A0" w:rsidRPr="00202783">
        <w:rPr>
          <w:rFonts w:ascii="Times New Roman" w:hAnsi="Times New Roman" w:cs="Times New Roman"/>
          <w:b/>
          <w:color w:val="000000" w:themeColor="text1"/>
          <w:sz w:val="24"/>
          <w:szCs w:val="24"/>
        </w:rPr>
        <w:t xml:space="preserve"> wm_practice - &gt;arrays -&gt; </w:t>
      </w:r>
      <w:r w:rsidR="004C74A0" w:rsidRPr="00202783">
        <w:rPr>
          <w:rFonts w:ascii="Times New Roman" w:hAnsi="Times New Roman" w:cs="Times New Roman"/>
          <w:b/>
          <w:color w:val="000000"/>
          <w:sz w:val="24"/>
          <w:szCs w:val="24"/>
          <w:shd w:val="clear" w:color="auto" w:fill="D4D4D4"/>
        </w:rPr>
        <w:t>ImmutableClass.java</w:t>
      </w:r>
    </w:p>
    <w:p w:rsidR="004C74A0" w:rsidRPr="00202783" w:rsidRDefault="004C74A0" w:rsidP="00354815">
      <w:pPr>
        <w:pStyle w:val="ListParagraph"/>
        <w:rPr>
          <w:rFonts w:ascii="Times New Roman" w:hAnsi="Times New Roman" w:cs="Times New Roman"/>
          <w:b/>
          <w:color w:val="000000" w:themeColor="text1"/>
          <w:sz w:val="24"/>
          <w:szCs w:val="24"/>
        </w:rPr>
      </w:pPr>
    </w:p>
    <w:p w:rsidR="00565F69" w:rsidRPr="00202783" w:rsidRDefault="00565F69" w:rsidP="00565F69">
      <w:pPr>
        <w:pStyle w:val="ListParagraph"/>
        <w:rPr>
          <w:rFonts w:ascii="Times New Roman" w:hAnsi="Times New Roman" w:cs="Times New Roman"/>
          <w:b/>
          <w:sz w:val="24"/>
          <w:szCs w:val="24"/>
        </w:rPr>
      </w:pPr>
    </w:p>
    <w:p w:rsidR="001C3A65" w:rsidRPr="00202783" w:rsidRDefault="001C3A65" w:rsidP="00D75123">
      <w:pPr>
        <w:pStyle w:val="ListParagraph"/>
        <w:numPr>
          <w:ilvl w:val="0"/>
          <w:numId w:val="1"/>
        </w:numPr>
        <w:rPr>
          <w:rFonts w:ascii="Times New Roman" w:hAnsi="Times New Roman" w:cs="Times New Roman"/>
          <w:b/>
          <w:sz w:val="24"/>
          <w:szCs w:val="24"/>
        </w:rPr>
      </w:pPr>
      <w:r w:rsidRPr="00202783">
        <w:rPr>
          <w:rFonts w:ascii="Times New Roman" w:hAnsi="Times New Roman" w:cs="Times New Roman"/>
          <w:b/>
          <w:sz w:val="24"/>
          <w:szCs w:val="24"/>
        </w:rPr>
        <w:t>Exceptions hierarchy and what are all the exceptions you know</w:t>
      </w:r>
    </w:p>
    <w:p w:rsidR="00186437" w:rsidRPr="00202783" w:rsidRDefault="00186437" w:rsidP="00D75123">
      <w:pPr>
        <w:pStyle w:val="NormalWeb"/>
        <w:numPr>
          <w:ilvl w:val="0"/>
          <w:numId w:val="24"/>
        </w:numPr>
        <w:spacing w:before="240" w:beforeAutospacing="0" w:after="240" w:afterAutospacing="0"/>
        <w:rPr>
          <w:b/>
          <w:color w:val="44546A" w:themeColor="text2"/>
        </w:rPr>
      </w:pPr>
      <w:r w:rsidRPr="00202783">
        <w:rPr>
          <w:b/>
          <w:color w:val="000000"/>
          <w:shd w:val="clear" w:color="auto" w:fill="FFFF00"/>
        </w:rPr>
        <w:t>An exception is an unwanted event that interrupt the normal flow of the program</w:t>
      </w:r>
    </w:p>
    <w:p w:rsidR="00186437" w:rsidRPr="00202783" w:rsidRDefault="00186437" w:rsidP="00D75123">
      <w:pPr>
        <w:pStyle w:val="NormalWeb"/>
        <w:numPr>
          <w:ilvl w:val="0"/>
          <w:numId w:val="24"/>
        </w:numPr>
        <w:spacing w:before="240" w:beforeAutospacing="0" w:after="240" w:afterAutospacing="0"/>
        <w:rPr>
          <w:b/>
          <w:color w:val="44546A" w:themeColor="text2"/>
        </w:rPr>
      </w:pPr>
      <w:r w:rsidRPr="00202783">
        <w:rPr>
          <w:b/>
          <w:color w:val="000000"/>
        </w:rPr>
        <w:lastRenderedPageBreak/>
        <w:t>When an exception occurs, program gets abnormally terminated and system generated error messages throws By handling this exception we can provide meaningful error message which user can understand.</w:t>
      </w:r>
    </w:p>
    <w:p w:rsidR="009A3E74" w:rsidRPr="00202783" w:rsidRDefault="009A3E74" w:rsidP="009A3E74">
      <w:pPr>
        <w:pStyle w:val="NormalWeb"/>
        <w:spacing w:before="240" w:beforeAutospacing="0" w:after="240" w:afterAutospacing="0"/>
        <w:rPr>
          <w:b/>
          <w:color w:val="000000"/>
        </w:rPr>
      </w:pPr>
      <w:r w:rsidRPr="00202783">
        <w:rPr>
          <w:b/>
          <w:color w:val="000000"/>
        </w:rPr>
        <w:tab/>
      </w:r>
    </w:p>
    <w:p w:rsidR="009A3E74" w:rsidRPr="00202783" w:rsidRDefault="009A3E74" w:rsidP="009A3E74">
      <w:pPr>
        <w:pStyle w:val="NormalWeb"/>
        <w:spacing w:before="240" w:beforeAutospacing="0" w:after="240" w:afterAutospacing="0"/>
        <w:rPr>
          <w:b/>
          <w:color w:val="000000"/>
        </w:rPr>
      </w:pPr>
      <w:r w:rsidRPr="00202783">
        <w:rPr>
          <w:b/>
          <w:color w:val="000000"/>
        </w:rPr>
        <w:t xml:space="preserve">Exception Heirarchy : </w:t>
      </w:r>
    </w:p>
    <w:p w:rsidR="009A3E74" w:rsidRPr="00202783" w:rsidRDefault="009A3E74" w:rsidP="009A3E74">
      <w:pPr>
        <w:pStyle w:val="NormalWeb"/>
        <w:spacing w:before="240" w:beforeAutospacing="0" w:after="240" w:afterAutospacing="0"/>
        <w:rPr>
          <w:b/>
          <w:color w:val="44546A" w:themeColor="text2"/>
        </w:rPr>
      </w:pPr>
      <w:r w:rsidRPr="00202783">
        <w:rPr>
          <w:b/>
          <w:noProof/>
        </w:rPr>
        <w:drawing>
          <wp:inline distT="0" distB="0" distL="0" distR="0">
            <wp:extent cx="4591050" cy="5238750"/>
            <wp:effectExtent l="0" t="0" r="0" b="0"/>
            <wp:docPr id="5" name="Picture 5"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chy of exception handl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1050" cy="5238750"/>
                    </a:xfrm>
                    <a:prstGeom prst="rect">
                      <a:avLst/>
                    </a:prstGeom>
                    <a:noFill/>
                    <a:ln>
                      <a:noFill/>
                    </a:ln>
                  </pic:spPr>
                </pic:pic>
              </a:graphicData>
            </a:graphic>
          </wp:inline>
        </w:drawing>
      </w:r>
    </w:p>
    <w:p w:rsidR="009A3E74" w:rsidRPr="00202783" w:rsidRDefault="009A3E74" w:rsidP="009A3E74">
      <w:pPr>
        <w:pStyle w:val="NormalWeb"/>
        <w:spacing w:before="240" w:beforeAutospacing="0" w:after="240" w:afterAutospacing="0"/>
        <w:rPr>
          <w:b/>
          <w:color w:val="44546A" w:themeColor="text2"/>
        </w:rPr>
      </w:pPr>
    </w:p>
    <w:p w:rsidR="00186437" w:rsidRDefault="00186437" w:rsidP="00186437">
      <w:pPr>
        <w:rPr>
          <w:rFonts w:ascii="Times New Roman" w:hAnsi="Times New Roman" w:cs="Times New Roman"/>
          <w:b/>
          <w:sz w:val="24"/>
          <w:szCs w:val="24"/>
        </w:rPr>
      </w:pPr>
    </w:p>
    <w:p w:rsidR="004A6E73" w:rsidRDefault="004A6E73" w:rsidP="00186437">
      <w:pPr>
        <w:rPr>
          <w:rFonts w:ascii="Times New Roman" w:hAnsi="Times New Roman" w:cs="Times New Roman"/>
          <w:b/>
          <w:sz w:val="24"/>
          <w:szCs w:val="24"/>
        </w:rPr>
      </w:pPr>
    </w:p>
    <w:p w:rsidR="004A6E73" w:rsidRPr="00202783" w:rsidRDefault="004A6E73" w:rsidP="00186437">
      <w:pPr>
        <w:rPr>
          <w:rFonts w:ascii="Times New Roman" w:hAnsi="Times New Roman" w:cs="Times New Roman"/>
          <w:b/>
          <w:sz w:val="24"/>
          <w:szCs w:val="24"/>
        </w:rPr>
      </w:pPr>
      <w:r>
        <w:rPr>
          <w:rFonts w:ascii="Times New Roman" w:hAnsi="Times New Roman" w:cs="Times New Roman"/>
          <w:b/>
          <w:sz w:val="24"/>
          <w:szCs w:val="24"/>
        </w:rPr>
        <w:t xml:space="preserve">3. </w:t>
      </w:r>
    </w:p>
    <w:p w:rsidR="00186437" w:rsidRPr="00202783" w:rsidRDefault="00AB5710" w:rsidP="00186437">
      <w:pPr>
        <w:rPr>
          <w:rFonts w:ascii="Times New Roman" w:hAnsi="Times New Roman" w:cs="Times New Roman"/>
          <w:b/>
          <w:sz w:val="24"/>
          <w:szCs w:val="24"/>
        </w:rPr>
      </w:pPr>
      <w:r w:rsidRPr="00202783">
        <w:rPr>
          <w:rFonts w:ascii="Times New Roman" w:hAnsi="Times New Roman" w:cs="Times New Roman"/>
          <w:b/>
          <w:sz w:val="24"/>
          <w:szCs w:val="24"/>
        </w:rPr>
        <w:t>4.Shallow copy vs deep copy</w:t>
      </w:r>
    </w:p>
    <w:p w:rsidR="00AB5710" w:rsidRPr="00202783" w:rsidRDefault="00AB5710" w:rsidP="00186437">
      <w:pPr>
        <w:rPr>
          <w:rFonts w:ascii="Times New Roman" w:hAnsi="Times New Roman" w:cs="Times New Roman"/>
          <w:b/>
          <w:sz w:val="24"/>
          <w:szCs w:val="24"/>
        </w:rPr>
      </w:pPr>
      <w:r w:rsidRPr="00202783">
        <w:rPr>
          <w:rFonts w:ascii="Times New Roman" w:hAnsi="Times New Roman" w:cs="Times New Roman"/>
          <w:b/>
          <w:sz w:val="24"/>
          <w:szCs w:val="24"/>
        </w:rPr>
        <w:lastRenderedPageBreak/>
        <w:t>Ref: https://www.javatpoint.com/shallow-copy-vs-deep-copy-in-java</w:t>
      </w:r>
    </w:p>
    <w:p w:rsidR="00AB5710" w:rsidRPr="00202783" w:rsidRDefault="00AB5710" w:rsidP="00186437">
      <w:pPr>
        <w:rPr>
          <w:rFonts w:ascii="Times New Roman" w:hAnsi="Times New Roman" w:cs="Times New Roman"/>
          <w:b/>
          <w:sz w:val="24"/>
          <w:szCs w:val="24"/>
        </w:rPr>
      </w:pPr>
      <w:r w:rsidRPr="00202783">
        <w:rPr>
          <w:rFonts w:ascii="Times New Roman" w:hAnsi="Times New Roman" w:cs="Times New Roman"/>
          <w:b/>
          <w:sz w:val="24"/>
          <w:szCs w:val="24"/>
        </w:rPr>
        <w:t>Shallow copy:</w:t>
      </w:r>
    </w:p>
    <w:p w:rsidR="00AB5710" w:rsidRPr="00202783" w:rsidRDefault="00AB5710" w:rsidP="00D75123">
      <w:pPr>
        <w:pStyle w:val="ListParagraph"/>
        <w:numPr>
          <w:ilvl w:val="0"/>
          <w:numId w:val="25"/>
        </w:numPr>
        <w:rPr>
          <w:rFonts w:ascii="Times New Roman" w:hAnsi="Times New Roman" w:cs="Times New Roman"/>
          <w:b/>
          <w:sz w:val="24"/>
          <w:szCs w:val="24"/>
        </w:rPr>
      </w:pPr>
      <w:r w:rsidRPr="00202783">
        <w:rPr>
          <w:rFonts w:ascii="Times New Roman" w:hAnsi="Times New Roman" w:cs="Times New Roman"/>
          <w:b/>
          <w:sz w:val="24"/>
          <w:szCs w:val="24"/>
        </w:rPr>
        <w:t>In shallow copy only reference is copied</w:t>
      </w:r>
    </w:p>
    <w:p w:rsidR="00AB5710" w:rsidRPr="00202783" w:rsidRDefault="00AB5710" w:rsidP="00D75123">
      <w:pPr>
        <w:pStyle w:val="ListParagraph"/>
        <w:numPr>
          <w:ilvl w:val="0"/>
          <w:numId w:val="25"/>
        </w:numPr>
        <w:rPr>
          <w:rFonts w:ascii="Times New Roman" w:hAnsi="Times New Roman" w:cs="Times New Roman"/>
          <w:b/>
          <w:sz w:val="24"/>
          <w:szCs w:val="24"/>
        </w:rPr>
      </w:pPr>
      <w:r w:rsidRPr="00202783">
        <w:rPr>
          <w:rFonts w:ascii="Times New Roman" w:hAnsi="Times New Roman" w:cs="Times New Roman"/>
          <w:b/>
          <w:color w:val="333333"/>
          <w:sz w:val="24"/>
          <w:szCs w:val="24"/>
          <w:shd w:val="clear" w:color="auto" w:fill="FFFFFF"/>
        </w:rPr>
        <w:t>When we do a copy of some entity to create two or more than two entities such that changes in one entity are reflected in the other entities as well, then we can say we have done a shallow copy. In shallow copy, new memory allocation never happens for the other entities, and the only reference is copied to the other entities. The following example demonstrates the same.</w:t>
      </w:r>
    </w:p>
    <w:p w:rsidR="00186437" w:rsidRPr="00202783" w:rsidRDefault="00AB5710" w:rsidP="00186437">
      <w:pPr>
        <w:rPr>
          <w:rFonts w:ascii="Times New Roman" w:hAnsi="Times New Roman" w:cs="Times New Roman"/>
          <w:b/>
          <w:sz w:val="24"/>
          <w:szCs w:val="24"/>
        </w:rPr>
      </w:pPr>
      <w:r w:rsidRPr="00202783">
        <w:rPr>
          <w:rFonts w:ascii="Times New Roman" w:hAnsi="Times New Roman" w:cs="Times New Roman"/>
          <w:b/>
          <w:sz w:val="24"/>
          <w:szCs w:val="24"/>
        </w:rPr>
        <w:t>Deep Copy:</w:t>
      </w:r>
    </w:p>
    <w:p w:rsidR="00AB5710" w:rsidRPr="00202783" w:rsidRDefault="00AB5710" w:rsidP="00D75123">
      <w:pPr>
        <w:pStyle w:val="ListParagraph"/>
        <w:numPr>
          <w:ilvl w:val="0"/>
          <w:numId w:val="26"/>
        </w:numPr>
        <w:rPr>
          <w:rFonts w:ascii="Times New Roman" w:hAnsi="Times New Roman" w:cs="Times New Roman"/>
          <w:b/>
          <w:sz w:val="24"/>
          <w:szCs w:val="24"/>
        </w:rPr>
      </w:pPr>
      <w:r w:rsidRPr="00202783">
        <w:rPr>
          <w:rFonts w:ascii="Times New Roman" w:hAnsi="Times New Roman" w:cs="Times New Roman"/>
          <w:b/>
          <w:sz w:val="24"/>
          <w:szCs w:val="24"/>
        </w:rPr>
        <w:t xml:space="preserve">In deep copy new object is created and changes applied in original obj will not affect copied object </w:t>
      </w:r>
    </w:p>
    <w:p w:rsidR="00AB5710" w:rsidRPr="00202783" w:rsidRDefault="00AB5710" w:rsidP="00D75123">
      <w:pPr>
        <w:pStyle w:val="ListParagraph"/>
        <w:numPr>
          <w:ilvl w:val="0"/>
          <w:numId w:val="26"/>
        </w:numPr>
        <w:rPr>
          <w:rFonts w:ascii="Times New Roman" w:hAnsi="Times New Roman" w:cs="Times New Roman"/>
          <w:b/>
          <w:sz w:val="24"/>
          <w:szCs w:val="24"/>
        </w:rPr>
      </w:pPr>
      <w:r w:rsidRPr="00202783">
        <w:rPr>
          <w:rFonts w:ascii="Times New Roman" w:hAnsi="Times New Roman" w:cs="Times New Roman"/>
          <w:b/>
          <w:color w:val="333333"/>
          <w:sz w:val="24"/>
          <w:szCs w:val="24"/>
          <w:shd w:val="clear" w:color="auto" w:fill="FFFFFF"/>
        </w:rPr>
        <w:t>When we do a copy of some entity to create two or more than two entities such that changes in one entity are not reflected in the other entities, then we can say we have done a deep copy. In the deep copy, a new memory allocation happens for the other entities, and reference is not copied to the other entities. Each entity has its own independent reference. The following example demonstrates the same.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54"/>
        <w:gridCol w:w="6138"/>
      </w:tblGrid>
      <w:tr w:rsidR="00475933" w:rsidRPr="00475933" w:rsidTr="00475933">
        <w:tc>
          <w:tcPr>
            <w:tcW w:w="0" w:type="auto"/>
            <w:shd w:val="clear" w:color="auto" w:fill="C7CCBE"/>
            <w:tcMar>
              <w:top w:w="180" w:type="dxa"/>
              <w:left w:w="180" w:type="dxa"/>
              <w:bottom w:w="180" w:type="dxa"/>
              <w:right w:w="180" w:type="dxa"/>
            </w:tcMar>
            <w:hideMark/>
          </w:tcPr>
          <w:p w:rsidR="00475933" w:rsidRPr="00475933" w:rsidRDefault="00475933" w:rsidP="00475933">
            <w:pPr>
              <w:spacing w:after="0" w:line="240" w:lineRule="auto"/>
              <w:rPr>
                <w:rFonts w:ascii="Times New Roman" w:eastAsia="Times New Roman" w:hAnsi="Times New Roman" w:cs="Times New Roman"/>
                <w:b/>
                <w:bCs/>
                <w:color w:val="000000"/>
                <w:sz w:val="24"/>
                <w:szCs w:val="24"/>
              </w:rPr>
            </w:pPr>
            <w:r w:rsidRPr="00475933">
              <w:rPr>
                <w:rFonts w:ascii="Times New Roman" w:eastAsia="Times New Roman" w:hAnsi="Times New Roman" w:cs="Times New Roman"/>
                <w:b/>
                <w:bCs/>
                <w:color w:val="000000"/>
                <w:sz w:val="24"/>
                <w:szCs w:val="24"/>
              </w:rPr>
              <w:t>Shallow Copy</w:t>
            </w:r>
          </w:p>
        </w:tc>
        <w:tc>
          <w:tcPr>
            <w:tcW w:w="0" w:type="auto"/>
            <w:shd w:val="clear" w:color="auto" w:fill="C7CCBE"/>
            <w:tcMar>
              <w:top w:w="180" w:type="dxa"/>
              <w:left w:w="180" w:type="dxa"/>
              <w:bottom w:w="180" w:type="dxa"/>
              <w:right w:w="180" w:type="dxa"/>
            </w:tcMar>
            <w:hideMark/>
          </w:tcPr>
          <w:p w:rsidR="00475933" w:rsidRPr="00475933" w:rsidRDefault="00475933" w:rsidP="00475933">
            <w:pPr>
              <w:spacing w:after="0" w:line="240" w:lineRule="auto"/>
              <w:rPr>
                <w:rFonts w:ascii="Times New Roman" w:eastAsia="Times New Roman" w:hAnsi="Times New Roman" w:cs="Times New Roman"/>
                <w:b/>
                <w:bCs/>
                <w:color w:val="000000"/>
                <w:sz w:val="24"/>
                <w:szCs w:val="24"/>
              </w:rPr>
            </w:pPr>
            <w:r w:rsidRPr="00475933">
              <w:rPr>
                <w:rFonts w:ascii="Times New Roman" w:eastAsia="Times New Roman" w:hAnsi="Times New Roman" w:cs="Times New Roman"/>
                <w:b/>
                <w:bCs/>
                <w:color w:val="000000"/>
                <w:sz w:val="24"/>
                <w:szCs w:val="24"/>
              </w:rPr>
              <w:t>Deep Copy</w:t>
            </w:r>
          </w:p>
        </w:tc>
      </w:tr>
      <w:tr w:rsidR="00475933" w:rsidRPr="00475933" w:rsidTr="0047593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75933" w:rsidRPr="00475933" w:rsidRDefault="00475933" w:rsidP="00475933">
            <w:pPr>
              <w:spacing w:after="0"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It is fast as no new memory is allocated.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75933" w:rsidRPr="00475933" w:rsidRDefault="00475933" w:rsidP="00475933">
            <w:pPr>
              <w:spacing w:after="0"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It is slow as new memory is allocated.</w:t>
            </w:r>
          </w:p>
        </w:tc>
      </w:tr>
      <w:tr w:rsidR="00475933" w:rsidRPr="00475933" w:rsidTr="0047593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75933" w:rsidRPr="00475933" w:rsidRDefault="00475933" w:rsidP="00475933">
            <w:pPr>
              <w:spacing w:after="0"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Changes in one entity is reflected in other entity.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75933" w:rsidRPr="00475933" w:rsidRDefault="00475933" w:rsidP="00475933">
            <w:pPr>
              <w:spacing w:after="0"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Changes in one entity are not reflected in changes in another identity.</w:t>
            </w:r>
          </w:p>
        </w:tc>
      </w:tr>
      <w:tr w:rsidR="00475933" w:rsidRPr="00475933" w:rsidTr="0047593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75933" w:rsidRPr="00475933" w:rsidRDefault="00475933" w:rsidP="00475933">
            <w:pPr>
              <w:spacing w:after="0"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The default version of the clone() method supports shallow copy.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75933" w:rsidRPr="00475933" w:rsidRDefault="00475933" w:rsidP="00475933">
            <w:pPr>
              <w:spacing w:after="0"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In order to make the clone() method support the deep copy, one has to override the clone() method.</w:t>
            </w:r>
          </w:p>
        </w:tc>
      </w:tr>
      <w:tr w:rsidR="00475933" w:rsidRPr="00475933" w:rsidTr="0047593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75933" w:rsidRPr="00475933" w:rsidRDefault="00475933" w:rsidP="00475933">
            <w:pPr>
              <w:spacing w:after="0"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A shallow copy is less expensive.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75933" w:rsidRPr="00475933" w:rsidRDefault="00475933" w:rsidP="00475933">
            <w:pPr>
              <w:spacing w:after="0"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Deep copy is highly expensive.</w:t>
            </w:r>
          </w:p>
        </w:tc>
      </w:tr>
      <w:tr w:rsidR="00475933" w:rsidRPr="00475933" w:rsidTr="0047593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75933" w:rsidRPr="00475933" w:rsidRDefault="00475933" w:rsidP="00475933">
            <w:pPr>
              <w:spacing w:after="0"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Cloned object and the original object are not disjoint.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75933" w:rsidRPr="00475933" w:rsidRDefault="00475933" w:rsidP="00475933">
            <w:pPr>
              <w:spacing w:after="0"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Cloned object and the original object are disjoint.</w:t>
            </w:r>
          </w:p>
        </w:tc>
      </w:tr>
    </w:tbl>
    <w:p w:rsidR="00AB5710" w:rsidRPr="00202783" w:rsidRDefault="00AB5710" w:rsidP="00186437">
      <w:pPr>
        <w:rPr>
          <w:rFonts w:ascii="Times New Roman" w:hAnsi="Times New Roman" w:cs="Times New Roman"/>
          <w:b/>
          <w:sz w:val="24"/>
          <w:szCs w:val="24"/>
        </w:rPr>
      </w:pPr>
    </w:p>
    <w:p w:rsidR="007029AC" w:rsidRPr="00202783" w:rsidRDefault="007029AC" w:rsidP="00186437">
      <w:pPr>
        <w:rPr>
          <w:rFonts w:ascii="Times New Roman" w:hAnsi="Times New Roman" w:cs="Times New Roman"/>
          <w:b/>
          <w:sz w:val="24"/>
          <w:szCs w:val="24"/>
          <w:u w:val="single"/>
        </w:rPr>
      </w:pPr>
      <w:r w:rsidRPr="00202783">
        <w:rPr>
          <w:rFonts w:ascii="Times New Roman" w:hAnsi="Times New Roman" w:cs="Times New Roman"/>
          <w:b/>
          <w:sz w:val="24"/>
          <w:szCs w:val="24"/>
          <w:u w:val="single"/>
        </w:rPr>
        <w:t>5. how to clone on object:</w:t>
      </w:r>
    </w:p>
    <w:p w:rsidR="007029AC" w:rsidRPr="00202783" w:rsidRDefault="007029AC" w:rsidP="00D75123">
      <w:pPr>
        <w:pStyle w:val="ListParagraph"/>
        <w:numPr>
          <w:ilvl w:val="0"/>
          <w:numId w:val="27"/>
        </w:numPr>
        <w:rPr>
          <w:rFonts w:ascii="Times New Roman" w:hAnsi="Times New Roman" w:cs="Times New Roman"/>
          <w:b/>
          <w:color w:val="333333"/>
          <w:sz w:val="24"/>
          <w:szCs w:val="24"/>
          <w:shd w:val="clear" w:color="auto" w:fill="FFFFFF"/>
        </w:rPr>
      </w:pPr>
      <w:r w:rsidRPr="00202783">
        <w:rPr>
          <w:rFonts w:ascii="Times New Roman" w:hAnsi="Times New Roman" w:cs="Times New Roman"/>
          <w:b/>
          <w:color w:val="333333"/>
          <w:sz w:val="24"/>
          <w:szCs w:val="24"/>
          <w:shd w:val="clear" w:color="auto" w:fill="FFFFFF"/>
        </w:rPr>
        <w:t>The </w:t>
      </w:r>
      <w:r w:rsidRPr="00202783">
        <w:rPr>
          <w:rFonts w:ascii="Times New Roman" w:hAnsi="Times New Roman" w:cs="Times New Roman"/>
          <w:b/>
          <w:bCs/>
          <w:color w:val="333333"/>
          <w:sz w:val="24"/>
          <w:szCs w:val="24"/>
          <w:shd w:val="clear" w:color="auto" w:fill="FFFFFF"/>
        </w:rPr>
        <w:t>object cloning</w:t>
      </w:r>
      <w:r w:rsidRPr="00202783">
        <w:rPr>
          <w:rFonts w:ascii="Times New Roman" w:hAnsi="Times New Roman" w:cs="Times New Roman"/>
          <w:b/>
          <w:color w:val="333333"/>
          <w:sz w:val="24"/>
          <w:szCs w:val="24"/>
          <w:shd w:val="clear" w:color="auto" w:fill="FFFFFF"/>
        </w:rPr>
        <w:t xml:space="preserve"> is a way to create exact copy of an object. </w:t>
      </w:r>
    </w:p>
    <w:p w:rsidR="00475933" w:rsidRPr="00202783" w:rsidRDefault="007029AC" w:rsidP="00D75123">
      <w:pPr>
        <w:pStyle w:val="ListParagraph"/>
        <w:numPr>
          <w:ilvl w:val="0"/>
          <w:numId w:val="27"/>
        </w:numPr>
        <w:rPr>
          <w:rFonts w:ascii="Times New Roman" w:hAnsi="Times New Roman" w:cs="Times New Roman"/>
          <w:b/>
          <w:color w:val="333333"/>
          <w:sz w:val="24"/>
          <w:szCs w:val="24"/>
          <w:shd w:val="clear" w:color="auto" w:fill="FFFFFF"/>
        </w:rPr>
      </w:pPr>
      <w:r w:rsidRPr="00202783">
        <w:rPr>
          <w:rFonts w:ascii="Times New Roman" w:hAnsi="Times New Roman" w:cs="Times New Roman"/>
          <w:b/>
          <w:color w:val="333333"/>
          <w:sz w:val="24"/>
          <w:szCs w:val="24"/>
          <w:shd w:val="clear" w:color="auto" w:fill="FFFFFF"/>
        </w:rPr>
        <w:t>The clone() method of Object class is used to clone an object.</w:t>
      </w:r>
    </w:p>
    <w:p w:rsidR="007029AC" w:rsidRPr="00202783" w:rsidRDefault="007029AC" w:rsidP="00D75123">
      <w:pPr>
        <w:pStyle w:val="ListParagraph"/>
        <w:numPr>
          <w:ilvl w:val="0"/>
          <w:numId w:val="27"/>
        </w:numPr>
        <w:rPr>
          <w:rFonts w:ascii="Times New Roman" w:hAnsi="Times New Roman" w:cs="Times New Roman"/>
          <w:b/>
          <w:color w:val="333333"/>
          <w:sz w:val="24"/>
          <w:szCs w:val="24"/>
          <w:shd w:val="clear" w:color="auto" w:fill="FFFFFF"/>
        </w:rPr>
      </w:pPr>
      <w:r w:rsidRPr="00202783">
        <w:rPr>
          <w:rFonts w:ascii="Times New Roman" w:hAnsi="Times New Roman" w:cs="Times New Roman"/>
          <w:b/>
          <w:color w:val="333333"/>
          <w:sz w:val="24"/>
          <w:szCs w:val="24"/>
          <w:shd w:val="clear" w:color="auto" w:fill="FFFFFF"/>
        </w:rPr>
        <w:t>The </w:t>
      </w:r>
      <w:r w:rsidRPr="00202783">
        <w:rPr>
          <w:rFonts w:ascii="Times New Roman" w:hAnsi="Times New Roman" w:cs="Times New Roman"/>
          <w:b/>
          <w:bCs/>
          <w:color w:val="333333"/>
          <w:sz w:val="24"/>
          <w:szCs w:val="24"/>
          <w:shd w:val="clear" w:color="auto" w:fill="FFFFFF"/>
        </w:rPr>
        <w:t>java.lang.Cloneable interface</w:t>
      </w:r>
      <w:r w:rsidRPr="00202783">
        <w:rPr>
          <w:rFonts w:ascii="Times New Roman" w:hAnsi="Times New Roman" w:cs="Times New Roman"/>
          <w:b/>
          <w:color w:val="333333"/>
          <w:sz w:val="24"/>
          <w:szCs w:val="24"/>
          <w:shd w:val="clear" w:color="auto" w:fill="FFFFFF"/>
        </w:rPr>
        <w:t xml:space="preserve"> must be implemented by the class whose object clone we want to create. </w:t>
      </w:r>
    </w:p>
    <w:p w:rsidR="007029AC" w:rsidRPr="00202783" w:rsidRDefault="007029AC" w:rsidP="00D75123">
      <w:pPr>
        <w:pStyle w:val="ListParagraph"/>
        <w:numPr>
          <w:ilvl w:val="0"/>
          <w:numId w:val="27"/>
        </w:numPr>
        <w:rPr>
          <w:rFonts w:ascii="Times New Roman" w:hAnsi="Times New Roman" w:cs="Times New Roman"/>
          <w:b/>
          <w:color w:val="333333"/>
          <w:sz w:val="24"/>
          <w:szCs w:val="24"/>
          <w:shd w:val="clear" w:color="auto" w:fill="FFFFFF"/>
        </w:rPr>
      </w:pPr>
      <w:r w:rsidRPr="00202783">
        <w:rPr>
          <w:rFonts w:ascii="Times New Roman" w:hAnsi="Times New Roman" w:cs="Times New Roman"/>
          <w:b/>
          <w:color w:val="333333"/>
          <w:sz w:val="24"/>
          <w:szCs w:val="24"/>
          <w:shd w:val="clear" w:color="auto" w:fill="FFFFFF"/>
        </w:rPr>
        <w:t>If we don't implement Cloneable interface, clone() method generates </w:t>
      </w:r>
      <w:r w:rsidRPr="00202783">
        <w:rPr>
          <w:rFonts w:ascii="Times New Roman" w:hAnsi="Times New Roman" w:cs="Times New Roman"/>
          <w:b/>
          <w:bCs/>
          <w:color w:val="333333"/>
          <w:sz w:val="24"/>
          <w:szCs w:val="24"/>
          <w:shd w:val="clear" w:color="auto" w:fill="FFFFFF"/>
        </w:rPr>
        <w:t>CloneNotSupportedException</w:t>
      </w:r>
      <w:r w:rsidRPr="00202783">
        <w:rPr>
          <w:rFonts w:ascii="Times New Roman" w:hAnsi="Times New Roman" w:cs="Times New Roman"/>
          <w:b/>
          <w:color w:val="333333"/>
          <w:sz w:val="24"/>
          <w:szCs w:val="24"/>
          <w:shd w:val="clear" w:color="auto" w:fill="FFFFFF"/>
        </w:rPr>
        <w:t>.</w:t>
      </w:r>
    </w:p>
    <w:p w:rsidR="007029AC" w:rsidRPr="00202783" w:rsidRDefault="007029AC" w:rsidP="00D75123">
      <w:pPr>
        <w:pStyle w:val="ListParagraph"/>
        <w:numPr>
          <w:ilvl w:val="0"/>
          <w:numId w:val="27"/>
        </w:numPr>
        <w:shd w:val="clear" w:color="auto" w:fill="FFFFFF"/>
        <w:rPr>
          <w:rFonts w:ascii="Times New Roman" w:hAnsi="Times New Roman" w:cs="Times New Roman"/>
          <w:b/>
          <w:color w:val="333333"/>
          <w:sz w:val="24"/>
          <w:szCs w:val="24"/>
        </w:rPr>
      </w:pPr>
      <w:r w:rsidRPr="00202783">
        <w:rPr>
          <w:rFonts w:ascii="Times New Roman" w:hAnsi="Times New Roman" w:cs="Times New Roman"/>
          <w:b/>
          <w:color w:val="333333"/>
          <w:sz w:val="24"/>
          <w:szCs w:val="24"/>
        </w:rPr>
        <w:lastRenderedPageBreak/>
        <w:t>Default implementation of clone() method in Java provides "</w:t>
      </w:r>
      <w:r w:rsidRPr="00202783">
        <w:rPr>
          <w:rFonts w:ascii="Times New Roman" w:hAnsi="Times New Roman" w:cs="Times New Roman"/>
          <w:b/>
          <w:i/>
          <w:iCs/>
          <w:color w:val="333333"/>
          <w:sz w:val="24"/>
          <w:szCs w:val="24"/>
        </w:rPr>
        <w:t>shallow copy"</w:t>
      </w:r>
      <w:r w:rsidRPr="00202783">
        <w:rPr>
          <w:rFonts w:ascii="Times New Roman" w:hAnsi="Times New Roman" w:cs="Times New Roman"/>
          <w:b/>
          <w:color w:val="333333"/>
          <w:sz w:val="24"/>
          <w:szCs w:val="24"/>
        </w:rPr>
        <w:t> of the object because it creates a copy of Object by creating a new instance and then copying content by assignment, which means if your class contains a mutable field, then both original object and clone will refer to the same internal object. </w:t>
      </w:r>
    </w:p>
    <w:p w:rsidR="004A6E73" w:rsidRDefault="007029AC" w:rsidP="001F781F">
      <w:pPr>
        <w:pStyle w:val="ListParagraph"/>
        <w:numPr>
          <w:ilvl w:val="0"/>
          <w:numId w:val="27"/>
        </w:numPr>
        <w:shd w:val="clear" w:color="auto" w:fill="FFFFFF"/>
        <w:rPr>
          <w:rFonts w:ascii="Times New Roman" w:hAnsi="Times New Roman" w:cs="Times New Roman"/>
          <w:b/>
          <w:color w:val="333333"/>
          <w:sz w:val="24"/>
          <w:szCs w:val="24"/>
        </w:rPr>
      </w:pPr>
      <w:r w:rsidRPr="00202783">
        <w:rPr>
          <w:rFonts w:ascii="Times New Roman" w:hAnsi="Times New Roman" w:cs="Times New Roman"/>
          <w:b/>
          <w:color w:val="333333"/>
          <w:sz w:val="24"/>
          <w:szCs w:val="24"/>
        </w:rPr>
        <w:t>This can be dangerous because any change made on that mutable field will reflect in both the original and copy object. In order to avoid this, override the clone() method to provide the </w:t>
      </w:r>
      <w:hyperlink r:id="rId8" w:history="1">
        <w:r w:rsidRPr="00202783">
          <w:rPr>
            <w:rStyle w:val="Hyperlink"/>
            <w:rFonts w:ascii="Times New Roman" w:hAnsi="Times New Roman" w:cs="Times New Roman"/>
            <w:b/>
            <w:color w:val="0066CC"/>
            <w:sz w:val="24"/>
            <w:szCs w:val="24"/>
          </w:rPr>
          <w:t>deep copy of an object</w:t>
        </w:r>
      </w:hyperlink>
      <w:r w:rsidRPr="00202783">
        <w:rPr>
          <w:rFonts w:ascii="Times New Roman" w:hAnsi="Times New Roman" w:cs="Times New Roman"/>
          <w:b/>
          <w:color w:val="333333"/>
          <w:sz w:val="24"/>
          <w:szCs w:val="24"/>
        </w:rPr>
        <w:t>.</w:t>
      </w:r>
    </w:p>
    <w:p w:rsidR="004A6E73" w:rsidRDefault="004A6E73" w:rsidP="004A6E73">
      <w:pPr>
        <w:pStyle w:val="ListParagraph"/>
        <w:shd w:val="clear" w:color="auto" w:fill="FFFFFF"/>
        <w:ind w:left="780"/>
        <w:rPr>
          <w:rFonts w:ascii="Times New Roman" w:hAnsi="Times New Roman" w:cs="Times New Roman"/>
          <w:b/>
          <w:color w:val="333333"/>
          <w:sz w:val="24"/>
          <w:szCs w:val="24"/>
        </w:rPr>
      </w:pPr>
    </w:p>
    <w:p w:rsidR="001F781F" w:rsidRPr="004A6E73" w:rsidRDefault="001F781F" w:rsidP="004A6E73">
      <w:pPr>
        <w:pStyle w:val="ListParagraph"/>
        <w:shd w:val="clear" w:color="auto" w:fill="FFFFFF"/>
        <w:ind w:left="780"/>
        <w:rPr>
          <w:rFonts w:ascii="Times New Roman" w:hAnsi="Times New Roman" w:cs="Times New Roman"/>
          <w:b/>
          <w:color w:val="333333"/>
          <w:sz w:val="24"/>
          <w:szCs w:val="24"/>
        </w:rPr>
      </w:pPr>
      <w:r w:rsidRPr="004A6E73">
        <w:rPr>
          <w:rFonts w:ascii="Times New Roman" w:hAnsi="Times New Roman" w:cs="Times New Roman"/>
          <w:b/>
          <w:color w:val="333333"/>
          <w:sz w:val="24"/>
          <w:szCs w:val="24"/>
          <w:u w:val="single"/>
          <w:shd w:val="clear" w:color="auto" w:fill="FFFFFF"/>
        </w:rPr>
        <w:t>6. Static and Singleton design pattern</w:t>
      </w:r>
    </w:p>
    <w:p w:rsidR="001F781F" w:rsidRPr="00202783" w:rsidRDefault="001F781F" w:rsidP="001F781F">
      <w:pPr>
        <w:pStyle w:val="ListParagraph"/>
        <w:shd w:val="clear" w:color="auto" w:fill="FFFFFF"/>
        <w:ind w:left="780"/>
        <w:rPr>
          <w:rFonts w:ascii="Times New Roman" w:hAnsi="Times New Roman" w:cs="Times New Roman"/>
          <w:b/>
          <w:color w:val="333333"/>
          <w:sz w:val="24"/>
          <w:szCs w:val="24"/>
          <w:u w:val="single"/>
          <w:shd w:val="clear" w:color="auto" w:fill="FFFFFF"/>
        </w:rPr>
      </w:pPr>
    </w:p>
    <w:p w:rsidR="001F781F" w:rsidRPr="00202783" w:rsidRDefault="001F781F" w:rsidP="001F781F">
      <w:pPr>
        <w:pStyle w:val="ListParagraph"/>
        <w:shd w:val="clear" w:color="auto" w:fill="FFFFFF"/>
        <w:ind w:left="780"/>
        <w:rPr>
          <w:rFonts w:ascii="Times New Roman" w:hAnsi="Times New Roman" w:cs="Times New Roman"/>
          <w:b/>
          <w:color w:val="333333"/>
          <w:sz w:val="24"/>
          <w:szCs w:val="24"/>
          <w:u w:val="single"/>
          <w:shd w:val="clear" w:color="auto" w:fill="FFFFFF"/>
        </w:rPr>
      </w:pPr>
      <w:r w:rsidRPr="00202783">
        <w:rPr>
          <w:rFonts w:ascii="Times New Roman" w:hAnsi="Times New Roman" w:cs="Times New Roman"/>
          <w:b/>
          <w:color w:val="333333"/>
          <w:sz w:val="24"/>
          <w:szCs w:val="24"/>
          <w:u w:val="single"/>
          <w:shd w:val="clear" w:color="auto" w:fill="FFFFFF"/>
        </w:rPr>
        <w:t xml:space="preserve">Ref: </w:t>
      </w:r>
      <w:hyperlink r:id="rId9" w:history="1">
        <w:r w:rsidR="00704DFD" w:rsidRPr="00202783">
          <w:rPr>
            <w:rStyle w:val="Hyperlink"/>
            <w:rFonts w:ascii="Times New Roman" w:hAnsi="Times New Roman" w:cs="Times New Roman"/>
            <w:b/>
            <w:sz w:val="24"/>
            <w:szCs w:val="24"/>
            <w:shd w:val="clear" w:color="auto" w:fill="FFFFFF"/>
          </w:rPr>
          <w:t>http://net-informations.com/faq/netfaq/singlestatic.htm</w:t>
        </w:r>
      </w:hyperlink>
    </w:p>
    <w:p w:rsidR="00704DFD" w:rsidRPr="00202783" w:rsidRDefault="00704DFD" w:rsidP="001F781F">
      <w:pPr>
        <w:pStyle w:val="ListParagraph"/>
        <w:shd w:val="clear" w:color="auto" w:fill="FFFFFF"/>
        <w:ind w:left="780"/>
        <w:rPr>
          <w:rFonts w:ascii="Times New Roman" w:hAnsi="Times New Roman" w:cs="Times New Roman"/>
          <w:b/>
          <w:color w:val="333333"/>
          <w:sz w:val="24"/>
          <w:szCs w:val="24"/>
        </w:rPr>
      </w:pPr>
    </w:p>
    <w:p w:rsidR="00704DFD" w:rsidRPr="00202783" w:rsidRDefault="00704DFD" w:rsidP="001F781F">
      <w:pPr>
        <w:pStyle w:val="ListParagraph"/>
        <w:shd w:val="clear" w:color="auto" w:fill="FFFFFF"/>
        <w:ind w:left="780"/>
        <w:rPr>
          <w:rFonts w:ascii="Times New Roman" w:hAnsi="Times New Roman" w:cs="Times New Roman"/>
          <w:b/>
          <w:color w:val="333333"/>
          <w:sz w:val="24"/>
          <w:szCs w:val="24"/>
        </w:rPr>
      </w:pPr>
      <w:r w:rsidRPr="00202783">
        <w:rPr>
          <w:rFonts w:ascii="Times New Roman" w:hAnsi="Times New Roman" w:cs="Times New Roman"/>
          <w:b/>
          <w:color w:val="333333"/>
          <w:sz w:val="24"/>
          <w:szCs w:val="24"/>
        </w:rPr>
        <w:t>https://www.javatpoint.com/why-we-use-static-class-in-java</w:t>
      </w:r>
    </w:p>
    <w:p w:rsidR="001F781F" w:rsidRPr="00202783" w:rsidRDefault="001F781F" w:rsidP="001F781F">
      <w:pPr>
        <w:pStyle w:val="ListParagraph"/>
        <w:ind w:left="780"/>
        <w:rPr>
          <w:rFonts w:ascii="Times New Roman" w:hAnsi="Times New Roman" w:cs="Times New Roman"/>
          <w:b/>
          <w:color w:val="333333"/>
          <w:sz w:val="24"/>
          <w:szCs w:val="24"/>
          <w:u w:val="single"/>
          <w:shd w:val="clear" w:color="auto" w:fill="FFFFFF"/>
        </w:rPr>
      </w:pPr>
    </w:p>
    <w:p w:rsidR="001F781F" w:rsidRPr="00202783" w:rsidRDefault="001F781F" w:rsidP="00D75123">
      <w:pPr>
        <w:pStyle w:val="ListParagraph"/>
        <w:numPr>
          <w:ilvl w:val="0"/>
          <w:numId w:val="27"/>
        </w:numPr>
        <w:rPr>
          <w:rFonts w:ascii="Times New Roman" w:hAnsi="Times New Roman" w:cs="Times New Roman"/>
          <w:b/>
          <w:color w:val="333333"/>
          <w:sz w:val="24"/>
          <w:szCs w:val="24"/>
          <w:shd w:val="clear" w:color="auto" w:fill="FFFFFF"/>
        </w:rPr>
      </w:pPr>
      <w:r w:rsidRPr="00202783">
        <w:rPr>
          <w:rFonts w:ascii="Times New Roman" w:hAnsi="Times New Roman" w:cs="Times New Roman"/>
          <w:b/>
          <w:color w:val="333333"/>
          <w:sz w:val="24"/>
          <w:szCs w:val="24"/>
          <w:shd w:val="clear" w:color="auto" w:fill="FFFFFF"/>
        </w:rPr>
        <w:t>First difference singleton is Design pattern sataic is key word,</w:t>
      </w:r>
    </w:p>
    <w:p w:rsidR="001F781F" w:rsidRPr="001F781F" w:rsidRDefault="001F781F" w:rsidP="00D75123">
      <w:pPr>
        <w:numPr>
          <w:ilvl w:val="0"/>
          <w:numId w:val="27"/>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r w:rsidRPr="001F781F">
        <w:rPr>
          <w:rFonts w:ascii="Times New Roman" w:eastAsia="Times New Roman" w:hAnsi="Times New Roman" w:cs="Times New Roman"/>
          <w:b/>
          <w:color w:val="000000"/>
          <w:sz w:val="24"/>
          <w:szCs w:val="24"/>
        </w:rPr>
        <w:t>Singleton Objects stored on heap while static class stored in stack.</w:t>
      </w:r>
    </w:p>
    <w:p w:rsidR="001F781F" w:rsidRPr="001F781F" w:rsidRDefault="001F781F" w:rsidP="00D75123">
      <w:pPr>
        <w:numPr>
          <w:ilvl w:val="0"/>
          <w:numId w:val="27"/>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r w:rsidRPr="001F781F">
        <w:rPr>
          <w:rFonts w:ascii="Times New Roman" w:eastAsia="Times New Roman" w:hAnsi="Times New Roman" w:cs="Times New Roman"/>
          <w:b/>
          <w:color w:val="000000"/>
          <w:sz w:val="24"/>
          <w:szCs w:val="24"/>
        </w:rPr>
        <w:t>Singleton Objects can clone but not with static class.</w:t>
      </w:r>
    </w:p>
    <w:p w:rsidR="001F781F" w:rsidRPr="00202783" w:rsidRDefault="001F781F" w:rsidP="001F781F">
      <w:pPr>
        <w:pStyle w:val="ListParagraph"/>
        <w:ind w:left="780"/>
        <w:rPr>
          <w:rFonts w:ascii="Times New Roman" w:hAnsi="Times New Roman" w:cs="Times New Roman"/>
          <w:b/>
          <w:color w:val="333333"/>
          <w:sz w:val="24"/>
          <w:szCs w:val="24"/>
          <w:shd w:val="clear" w:color="auto" w:fill="FFFFFF"/>
        </w:rPr>
      </w:pPr>
    </w:p>
    <w:p w:rsidR="007029AC" w:rsidRPr="00202783" w:rsidRDefault="0051378E" w:rsidP="00186437">
      <w:pPr>
        <w:rPr>
          <w:rFonts w:ascii="Times New Roman" w:hAnsi="Times New Roman" w:cs="Times New Roman"/>
          <w:b/>
          <w:sz w:val="24"/>
          <w:szCs w:val="24"/>
          <w:u w:val="single"/>
        </w:rPr>
      </w:pPr>
      <w:r w:rsidRPr="00202783">
        <w:rPr>
          <w:rFonts w:ascii="Times New Roman" w:hAnsi="Times New Roman" w:cs="Times New Roman"/>
          <w:b/>
          <w:sz w:val="24"/>
          <w:szCs w:val="24"/>
          <w:u w:val="single"/>
        </w:rPr>
        <w:t>7. different ways to create object in java</w:t>
      </w:r>
    </w:p>
    <w:p w:rsidR="0051378E" w:rsidRPr="00202783" w:rsidRDefault="0051378E" w:rsidP="00186437">
      <w:pPr>
        <w:rPr>
          <w:rFonts w:ascii="Times New Roman" w:hAnsi="Times New Roman" w:cs="Times New Roman"/>
          <w:b/>
          <w:sz w:val="24"/>
          <w:szCs w:val="24"/>
          <w:u w:val="single"/>
        </w:rPr>
      </w:pPr>
    </w:p>
    <w:p w:rsidR="0051378E" w:rsidRPr="00202783" w:rsidRDefault="0051378E" w:rsidP="00186437">
      <w:pPr>
        <w:rPr>
          <w:rFonts w:ascii="Times New Roman" w:hAnsi="Times New Roman" w:cs="Times New Roman"/>
          <w:b/>
          <w:sz w:val="24"/>
          <w:szCs w:val="24"/>
          <w:u w:val="single"/>
        </w:rPr>
      </w:pPr>
      <w:r w:rsidRPr="00202783">
        <w:rPr>
          <w:rFonts w:ascii="Times New Roman" w:hAnsi="Times New Roman" w:cs="Times New Roman"/>
          <w:b/>
          <w:sz w:val="24"/>
          <w:szCs w:val="24"/>
          <w:u w:val="single"/>
        </w:rPr>
        <w:t xml:space="preserve">Ref: </w:t>
      </w:r>
      <w:hyperlink r:id="rId10" w:history="1">
        <w:r w:rsidRPr="00202783">
          <w:rPr>
            <w:rStyle w:val="Hyperlink"/>
            <w:rFonts w:ascii="Times New Roman" w:hAnsi="Times New Roman" w:cs="Times New Roman"/>
            <w:b/>
            <w:sz w:val="24"/>
            <w:szCs w:val="24"/>
          </w:rPr>
          <w:t>https://www.geeksforgeeks.org/different-ways-create-objects-java/</w:t>
        </w:r>
      </w:hyperlink>
    </w:p>
    <w:p w:rsidR="0051378E" w:rsidRPr="00202783" w:rsidRDefault="0051378E" w:rsidP="00186437">
      <w:pPr>
        <w:rPr>
          <w:rFonts w:ascii="Times New Roman" w:hAnsi="Times New Roman" w:cs="Times New Roman"/>
          <w:b/>
          <w:sz w:val="24"/>
          <w:szCs w:val="24"/>
          <w:u w:val="single"/>
        </w:rPr>
      </w:pPr>
    </w:p>
    <w:p w:rsidR="0051378E" w:rsidRPr="0051378E" w:rsidRDefault="0051378E" w:rsidP="00D75123">
      <w:pPr>
        <w:numPr>
          <w:ilvl w:val="0"/>
          <w:numId w:val="28"/>
        </w:numPr>
        <w:shd w:val="clear" w:color="auto" w:fill="FFFFFF"/>
        <w:spacing w:after="0" w:line="240" w:lineRule="auto"/>
        <w:ind w:left="360"/>
        <w:textAlignment w:val="baseline"/>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Using new keyword</w:t>
      </w:r>
      <w:r w:rsidRPr="00202783">
        <w:rPr>
          <w:rFonts w:ascii="Times New Roman" w:eastAsia="Times New Roman" w:hAnsi="Times New Roman" w:cs="Times New Roman"/>
          <w:b/>
          <w:color w:val="273239"/>
          <w:spacing w:val="2"/>
          <w:sz w:val="24"/>
          <w:szCs w:val="24"/>
        </w:rPr>
        <w:t xml:space="preserve"> – A obj = new A();</w:t>
      </w:r>
    </w:p>
    <w:p w:rsidR="0051378E" w:rsidRPr="00202783" w:rsidRDefault="0051378E" w:rsidP="00D75123">
      <w:pPr>
        <w:numPr>
          <w:ilvl w:val="0"/>
          <w:numId w:val="28"/>
        </w:numPr>
        <w:shd w:val="clear" w:color="auto" w:fill="FFFFFF"/>
        <w:spacing w:after="0" w:line="240" w:lineRule="auto"/>
        <w:ind w:left="360"/>
        <w:textAlignment w:val="baseline"/>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Using new instance</w:t>
      </w:r>
      <w:r w:rsidRPr="00202783">
        <w:rPr>
          <w:rFonts w:ascii="Times New Roman" w:eastAsia="Times New Roman" w:hAnsi="Times New Roman" w:cs="Times New Roman"/>
          <w:b/>
          <w:color w:val="273239"/>
          <w:spacing w:val="2"/>
          <w:sz w:val="24"/>
          <w:szCs w:val="24"/>
        </w:rPr>
        <w:t xml:space="preserve"> – </w:t>
      </w:r>
    </w:p>
    <w:p w:rsidR="0051378E" w:rsidRPr="00202783" w:rsidRDefault="0051378E" w:rsidP="0051378E">
      <w:pPr>
        <w:shd w:val="clear" w:color="auto" w:fill="FFFFFF"/>
        <w:spacing w:after="0" w:line="240" w:lineRule="auto"/>
        <w:ind w:left="360"/>
        <w:textAlignment w:val="baseline"/>
        <w:rPr>
          <w:rFonts w:ascii="Times New Roman" w:eastAsia="Times New Roman" w:hAnsi="Times New Roman" w:cs="Times New Roman"/>
          <w:b/>
          <w:color w:val="273239"/>
          <w:spacing w:val="2"/>
          <w:sz w:val="24"/>
          <w:szCs w:val="24"/>
        </w:rPr>
      </w:pPr>
    </w:p>
    <w:p w:rsidR="0051378E" w:rsidRPr="0051378E" w:rsidRDefault="0051378E" w:rsidP="0051378E">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ab/>
      </w:r>
      <w:r w:rsidRPr="00202783">
        <w:rPr>
          <w:rFonts w:ascii="Times New Roman" w:eastAsia="Times New Roman" w:hAnsi="Times New Roman" w:cs="Times New Roman"/>
          <w:b/>
          <w:color w:val="273239"/>
          <w:spacing w:val="2"/>
          <w:sz w:val="24"/>
          <w:szCs w:val="24"/>
        </w:rPr>
        <w:tab/>
        <w:t>Class cls = Class.forName("GFG");</w:t>
      </w:r>
    </w:p>
    <w:p w:rsidR="0051378E" w:rsidRPr="0051378E" w:rsidRDefault="0051378E" w:rsidP="0051378E">
      <w:pPr>
        <w:spacing w:after="0" w:line="240" w:lineRule="auto"/>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 </w:t>
      </w:r>
    </w:p>
    <w:p w:rsidR="0051378E" w:rsidRPr="0051378E" w:rsidRDefault="0051378E" w:rsidP="0051378E">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            // Creating object of main class</w:t>
      </w:r>
    </w:p>
    <w:p w:rsidR="0051378E" w:rsidRPr="0051378E" w:rsidRDefault="0051378E" w:rsidP="0051378E">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            // using instance method</w:t>
      </w:r>
    </w:p>
    <w:p w:rsidR="0051378E" w:rsidRPr="0051378E" w:rsidRDefault="0051378E" w:rsidP="0051378E">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            GFG obj = (GFG)cls.newInstance();</w:t>
      </w:r>
    </w:p>
    <w:p w:rsidR="0051378E" w:rsidRPr="0051378E" w:rsidRDefault="0051378E" w:rsidP="0051378E">
      <w:pPr>
        <w:spacing w:after="0" w:line="240" w:lineRule="auto"/>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 </w:t>
      </w:r>
    </w:p>
    <w:p w:rsidR="0051378E" w:rsidRPr="00202783" w:rsidRDefault="0051378E" w:rsidP="0051378E">
      <w:pPr>
        <w:shd w:val="clear" w:color="auto" w:fill="FFFFFF"/>
        <w:spacing w:after="0" w:line="240" w:lineRule="auto"/>
        <w:ind w:left="360"/>
        <w:textAlignment w:val="baseline"/>
        <w:rPr>
          <w:rFonts w:ascii="Times New Roman" w:eastAsia="Times New Roman" w:hAnsi="Times New Roman" w:cs="Times New Roman"/>
          <w:b/>
          <w:color w:val="273239"/>
          <w:spacing w:val="2"/>
          <w:sz w:val="24"/>
          <w:szCs w:val="24"/>
        </w:rPr>
      </w:pPr>
    </w:p>
    <w:p w:rsidR="0051378E" w:rsidRPr="0051378E" w:rsidRDefault="0051378E" w:rsidP="0051378E">
      <w:pPr>
        <w:shd w:val="clear" w:color="auto" w:fill="FFFFFF"/>
        <w:spacing w:after="0" w:line="240" w:lineRule="auto"/>
        <w:ind w:left="360"/>
        <w:textAlignment w:val="baseline"/>
        <w:rPr>
          <w:rFonts w:ascii="Times New Roman" w:eastAsia="Times New Roman" w:hAnsi="Times New Roman" w:cs="Times New Roman"/>
          <w:b/>
          <w:color w:val="273239"/>
          <w:spacing w:val="2"/>
          <w:sz w:val="24"/>
          <w:szCs w:val="24"/>
        </w:rPr>
      </w:pPr>
    </w:p>
    <w:p w:rsidR="0051378E" w:rsidRPr="00202783" w:rsidRDefault="002C523E" w:rsidP="0051378E">
      <w:pPr>
        <w:rPr>
          <w:rFonts w:ascii="Times New Roman" w:eastAsia="Times New Roman" w:hAnsi="Times New Roman" w:cs="Times New Roman"/>
          <w:b/>
          <w:color w:val="273239"/>
          <w:spacing w:val="2"/>
          <w:sz w:val="24"/>
          <w:szCs w:val="24"/>
        </w:rPr>
      </w:pPr>
      <w:r>
        <w:rPr>
          <w:rFonts w:ascii="Times New Roman" w:eastAsia="Times New Roman" w:hAnsi="Times New Roman" w:cs="Times New Roman"/>
          <w:b/>
          <w:color w:val="273239"/>
          <w:spacing w:val="2"/>
          <w:sz w:val="24"/>
          <w:szCs w:val="24"/>
        </w:rPr>
        <w:t>3.</w:t>
      </w:r>
      <w:r w:rsidR="0051378E" w:rsidRPr="0051378E">
        <w:rPr>
          <w:rFonts w:ascii="Times New Roman" w:eastAsia="Times New Roman" w:hAnsi="Times New Roman" w:cs="Times New Roman"/>
          <w:b/>
          <w:color w:val="273239"/>
          <w:spacing w:val="2"/>
          <w:sz w:val="24"/>
          <w:szCs w:val="24"/>
        </w:rPr>
        <w:t>Using clone() method</w:t>
      </w:r>
      <w:r w:rsidR="0051378E" w:rsidRPr="00202783">
        <w:rPr>
          <w:rFonts w:ascii="Times New Roman" w:eastAsia="Times New Roman" w:hAnsi="Times New Roman" w:cs="Times New Roman"/>
          <w:b/>
          <w:color w:val="273239"/>
          <w:spacing w:val="2"/>
          <w:sz w:val="24"/>
          <w:szCs w:val="24"/>
        </w:rPr>
        <w:t xml:space="preserve"> - </w:t>
      </w:r>
      <w:r>
        <w:rPr>
          <w:rFonts w:ascii="Times New Roman" w:eastAsia="Times New Roman" w:hAnsi="Times New Roman" w:cs="Times New Roman"/>
          <w:b/>
          <w:color w:val="273239"/>
          <w:spacing w:val="2"/>
          <w:sz w:val="24"/>
          <w:szCs w:val="24"/>
        </w:rPr>
        <w:t>            GFG obj2 = (GFG)obj</w:t>
      </w:r>
      <w:r w:rsidR="0051378E" w:rsidRPr="00202783">
        <w:rPr>
          <w:rFonts w:ascii="Times New Roman" w:eastAsia="Times New Roman" w:hAnsi="Times New Roman" w:cs="Times New Roman"/>
          <w:b/>
          <w:color w:val="273239"/>
          <w:spacing w:val="2"/>
          <w:sz w:val="24"/>
          <w:szCs w:val="24"/>
        </w:rPr>
        <w:t>.clone();</w:t>
      </w:r>
      <w:r w:rsidR="0051378E" w:rsidRPr="0051378E">
        <w:rPr>
          <w:rFonts w:ascii="Times New Roman" w:eastAsia="Times New Roman" w:hAnsi="Times New Roman" w:cs="Times New Roman"/>
          <w:b/>
          <w:color w:val="273239"/>
          <w:spacing w:val="2"/>
          <w:sz w:val="24"/>
          <w:szCs w:val="24"/>
        </w:rPr>
        <w:t> </w:t>
      </w:r>
    </w:p>
    <w:p w:rsidR="0051378E" w:rsidRPr="0051378E" w:rsidRDefault="0051378E" w:rsidP="0051378E">
      <w:pPr>
        <w:rPr>
          <w:rFonts w:ascii="Times New Roman" w:eastAsia="Times New Roman" w:hAnsi="Times New Roman" w:cs="Times New Roman"/>
          <w:b/>
          <w:color w:val="273239"/>
          <w:spacing w:val="2"/>
          <w:sz w:val="24"/>
          <w:szCs w:val="24"/>
        </w:rPr>
      </w:pPr>
    </w:p>
    <w:p w:rsidR="00202783" w:rsidRPr="00202783" w:rsidRDefault="0051378E" w:rsidP="00D75123">
      <w:pPr>
        <w:numPr>
          <w:ilvl w:val="0"/>
          <w:numId w:val="28"/>
        </w:numPr>
        <w:shd w:val="clear" w:color="auto" w:fill="FFFFFF"/>
        <w:spacing w:after="0" w:line="240" w:lineRule="auto"/>
        <w:ind w:left="360"/>
        <w:textAlignment w:val="baseline"/>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Using deserialization</w:t>
      </w:r>
      <w:r w:rsidRPr="00202783">
        <w:rPr>
          <w:rFonts w:ascii="Times New Roman" w:eastAsia="Times New Roman" w:hAnsi="Times New Roman" w:cs="Times New Roman"/>
          <w:b/>
          <w:color w:val="273239"/>
          <w:spacing w:val="2"/>
          <w:sz w:val="24"/>
          <w:szCs w:val="24"/>
        </w:rPr>
        <w:t xml:space="preserve"> </w:t>
      </w:r>
      <w:r w:rsidR="00202783" w:rsidRPr="00202783">
        <w:rPr>
          <w:rFonts w:ascii="Times New Roman" w:eastAsia="Times New Roman" w:hAnsi="Times New Roman" w:cs="Times New Roman"/>
          <w:b/>
          <w:color w:val="273239"/>
          <w:spacing w:val="2"/>
          <w:sz w:val="24"/>
          <w:szCs w:val="24"/>
        </w:rPr>
        <w:t>–</w:t>
      </w:r>
      <w:r w:rsidRPr="00202783">
        <w:rPr>
          <w:rFonts w:ascii="Times New Roman" w:eastAsia="Times New Roman" w:hAnsi="Times New Roman" w:cs="Times New Roman"/>
          <w:b/>
          <w:color w:val="273239"/>
          <w:spacing w:val="2"/>
          <w:sz w:val="24"/>
          <w:szCs w:val="24"/>
        </w:rPr>
        <w:t xml:space="preserve"> </w:t>
      </w:r>
    </w:p>
    <w:p w:rsidR="00202783" w:rsidRPr="00202783" w:rsidRDefault="00202783" w:rsidP="00202783">
      <w:pPr>
        <w:shd w:val="clear" w:color="auto" w:fill="FFFFFF"/>
        <w:spacing w:after="0" w:line="240" w:lineRule="auto"/>
        <w:ind w:left="360"/>
        <w:textAlignment w:val="baseline"/>
        <w:rPr>
          <w:rFonts w:ascii="Times New Roman" w:eastAsia="Times New Roman" w:hAnsi="Times New Roman" w:cs="Times New Roman"/>
          <w:b/>
          <w:color w:val="273239"/>
          <w:spacing w:val="2"/>
          <w:sz w:val="24"/>
          <w:szCs w:val="24"/>
        </w:rPr>
      </w:pPr>
    </w:p>
    <w:p w:rsidR="0051378E" w:rsidRPr="00202783" w:rsidRDefault="0051378E" w:rsidP="00202783">
      <w:pPr>
        <w:shd w:val="clear" w:color="auto" w:fill="FFFFFF"/>
        <w:spacing w:after="0" w:line="240" w:lineRule="auto"/>
        <w:ind w:left="360"/>
        <w:textAlignment w:val="baseline"/>
        <w:rPr>
          <w:rFonts w:ascii="Times New Roman" w:hAnsi="Times New Roman" w:cs="Times New Roman"/>
          <w:b/>
          <w:color w:val="273239"/>
          <w:spacing w:val="2"/>
          <w:sz w:val="24"/>
          <w:szCs w:val="24"/>
          <w:shd w:val="clear" w:color="auto" w:fill="FFFFFF"/>
        </w:rPr>
      </w:pPr>
      <w:r w:rsidRPr="00202783">
        <w:rPr>
          <w:rFonts w:ascii="Times New Roman" w:hAnsi="Times New Roman" w:cs="Times New Roman"/>
          <w:b/>
          <w:color w:val="273239"/>
          <w:spacing w:val="2"/>
          <w:sz w:val="24"/>
          <w:szCs w:val="24"/>
          <w:shd w:val="clear" w:color="auto" w:fill="FFFFFF"/>
        </w:rPr>
        <w:lastRenderedPageBreak/>
        <w:t>Whenever we serialize and then deserialize an object, JVM creates a separate object. In </w:t>
      </w:r>
      <w:r w:rsidRPr="00202783">
        <w:rPr>
          <w:rStyle w:val="Strong"/>
          <w:rFonts w:ascii="Times New Roman" w:hAnsi="Times New Roman" w:cs="Times New Roman"/>
          <w:color w:val="273239"/>
          <w:spacing w:val="2"/>
          <w:sz w:val="24"/>
          <w:szCs w:val="24"/>
          <w:bdr w:val="none" w:sz="0" w:space="0" w:color="auto" w:frame="1"/>
          <w:shd w:val="clear" w:color="auto" w:fill="FFFFFF"/>
        </w:rPr>
        <w:t>deserialization</w:t>
      </w:r>
      <w:r w:rsidRPr="00202783">
        <w:rPr>
          <w:rFonts w:ascii="Times New Roman" w:hAnsi="Times New Roman" w:cs="Times New Roman"/>
          <w:b/>
          <w:color w:val="273239"/>
          <w:spacing w:val="2"/>
          <w:sz w:val="24"/>
          <w:szCs w:val="24"/>
          <w:shd w:val="clear" w:color="auto" w:fill="FFFFFF"/>
        </w:rPr>
        <w:t>, JVM doesn’t use any constructor to create the object. To deserialize an object we need to implement the Serializable interface in the class.</w:t>
      </w:r>
    </w:p>
    <w:p w:rsidR="00202783" w:rsidRPr="0051378E" w:rsidRDefault="00202783" w:rsidP="00202783">
      <w:pPr>
        <w:shd w:val="clear" w:color="auto" w:fill="FFFFFF"/>
        <w:spacing w:after="0" w:line="240" w:lineRule="auto"/>
        <w:ind w:left="360"/>
        <w:textAlignment w:val="baseline"/>
        <w:rPr>
          <w:rFonts w:ascii="Times New Roman" w:eastAsia="Times New Roman" w:hAnsi="Times New Roman" w:cs="Times New Roman"/>
          <w:b/>
          <w:color w:val="273239"/>
          <w:spacing w:val="2"/>
          <w:sz w:val="24"/>
          <w:szCs w:val="24"/>
        </w:rPr>
      </w:pPr>
    </w:p>
    <w:p w:rsidR="0051378E" w:rsidRPr="0051378E" w:rsidRDefault="0051378E" w:rsidP="00D75123">
      <w:pPr>
        <w:numPr>
          <w:ilvl w:val="0"/>
          <w:numId w:val="28"/>
        </w:numPr>
        <w:shd w:val="clear" w:color="auto" w:fill="FFFFFF"/>
        <w:spacing w:after="0" w:line="240" w:lineRule="auto"/>
        <w:ind w:left="360"/>
        <w:textAlignment w:val="baseline"/>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Using newInstance() method of Constructor class</w:t>
      </w:r>
    </w:p>
    <w:p w:rsidR="0051378E" w:rsidRPr="00202783" w:rsidRDefault="0051378E" w:rsidP="00186437">
      <w:pPr>
        <w:rPr>
          <w:rFonts w:ascii="Times New Roman" w:hAnsi="Times New Roman" w:cs="Times New Roman"/>
          <w:b/>
          <w:sz w:val="24"/>
          <w:szCs w:val="24"/>
          <w:u w:val="single"/>
        </w:rPr>
      </w:pPr>
    </w:p>
    <w:p w:rsidR="0051378E" w:rsidRPr="00202783" w:rsidRDefault="0051378E" w:rsidP="00186437">
      <w:pPr>
        <w:rPr>
          <w:rFonts w:ascii="Times New Roman" w:hAnsi="Times New Roman" w:cs="Times New Roman"/>
          <w:b/>
          <w:sz w:val="24"/>
          <w:szCs w:val="24"/>
          <w:u w:val="single"/>
        </w:rPr>
      </w:pPr>
    </w:p>
    <w:p w:rsidR="00202783" w:rsidRDefault="00202783" w:rsidP="00202783">
      <w:pPr>
        <w:rPr>
          <w:rFonts w:ascii="Times New Roman" w:hAnsi="Times New Roman" w:cs="Times New Roman"/>
          <w:b/>
          <w:sz w:val="24"/>
          <w:szCs w:val="24"/>
          <w:u w:val="single"/>
        </w:rPr>
      </w:pPr>
      <w:r>
        <w:rPr>
          <w:rFonts w:ascii="Times New Roman" w:hAnsi="Times New Roman" w:cs="Times New Roman"/>
          <w:b/>
          <w:sz w:val="24"/>
          <w:szCs w:val="24"/>
          <w:u w:val="single"/>
        </w:rPr>
        <w:t>8.Transient key word</w:t>
      </w:r>
    </w:p>
    <w:p w:rsidR="00202783" w:rsidRPr="00202783" w:rsidRDefault="00202783" w:rsidP="00D75123">
      <w:pPr>
        <w:pStyle w:val="ListParagraph"/>
        <w:numPr>
          <w:ilvl w:val="0"/>
          <w:numId w:val="29"/>
        </w:numPr>
        <w:rPr>
          <w:rFonts w:ascii="Times New Roman" w:hAnsi="Times New Roman" w:cs="Times New Roman"/>
          <w:b/>
          <w:sz w:val="24"/>
          <w:szCs w:val="24"/>
          <w:u w:val="single"/>
        </w:rPr>
      </w:pPr>
      <w:r w:rsidRPr="00202783">
        <w:rPr>
          <w:rFonts w:ascii="Times New Roman" w:eastAsia="Times New Roman" w:hAnsi="Times New Roman" w:cs="Times New Roman"/>
          <w:b/>
          <w:color w:val="000000"/>
          <w:sz w:val="28"/>
          <w:szCs w:val="28"/>
          <w:lang w:val="en-IN" w:eastAsia="en-IN"/>
        </w:rPr>
        <w:t>the transient keyword is used during serialization. Fields that are marked as transient can not be part of the serialization and deserialization.</w:t>
      </w:r>
    </w:p>
    <w:p w:rsidR="00202783" w:rsidRPr="00202783" w:rsidRDefault="00202783" w:rsidP="00D75123">
      <w:pPr>
        <w:pStyle w:val="ListParagraph"/>
        <w:numPr>
          <w:ilvl w:val="0"/>
          <w:numId w:val="29"/>
        </w:numPr>
        <w:spacing w:after="300" w:line="240" w:lineRule="auto"/>
        <w:rPr>
          <w:rFonts w:ascii="Times New Roman" w:eastAsia="Times New Roman" w:hAnsi="Times New Roman" w:cs="Times New Roman"/>
          <w:b/>
          <w:sz w:val="28"/>
          <w:szCs w:val="28"/>
          <w:lang w:val="en-IN" w:eastAsia="en-IN"/>
        </w:rPr>
      </w:pPr>
      <w:r w:rsidRPr="00202783">
        <w:rPr>
          <w:rFonts w:ascii="Times New Roman" w:eastAsia="Times New Roman" w:hAnsi="Times New Roman" w:cs="Times New Roman"/>
          <w:b/>
          <w:color w:val="000000"/>
          <w:sz w:val="28"/>
          <w:szCs w:val="28"/>
          <w:lang w:val="en-IN" w:eastAsia="en-IN"/>
        </w:rPr>
        <w:t xml:space="preserve"> We don't want to save the value of any variable then we use transient keyword with that variable. </w:t>
      </w:r>
    </w:p>
    <w:p w:rsidR="00202783" w:rsidRPr="00202783" w:rsidRDefault="00202783" w:rsidP="00D75123">
      <w:pPr>
        <w:pStyle w:val="ListParagraph"/>
        <w:numPr>
          <w:ilvl w:val="0"/>
          <w:numId w:val="29"/>
        </w:numPr>
        <w:spacing w:after="300" w:line="240" w:lineRule="auto"/>
        <w:rPr>
          <w:rFonts w:ascii="Times New Roman" w:eastAsia="Times New Roman" w:hAnsi="Times New Roman" w:cs="Times New Roman"/>
          <w:b/>
          <w:sz w:val="28"/>
          <w:szCs w:val="28"/>
          <w:lang w:val="en-IN" w:eastAsia="en-IN"/>
        </w:rPr>
      </w:pPr>
      <w:r w:rsidRPr="00202783">
        <w:rPr>
          <w:rFonts w:ascii="Times New Roman" w:eastAsia="Times New Roman" w:hAnsi="Times New Roman" w:cs="Times New Roman"/>
          <w:b/>
          <w:sz w:val="28"/>
          <w:szCs w:val="28"/>
          <w:lang w:val="en-IN" w:eastAsia="en-IN"/>
        </w:rPr>
        <w:t>The transient keyword is used to exclude variable during serialization </w:t>
      </w:r>
      <w:r>
        <w:rPr>
          <w:rFonts w:ascii="Times New Roman" w:eastAsia="Times New Roman" w:hAnsi="Times New Roman" w:cs="Times New Roman"/>
          <w:b/>
          <w:sz w:val="28"/>
          <w:szCs w:val="28"/>
          <w:lang w:val="en-IN" w:eastAsia="en-IN"/>
        </w:rPr>
        <w:t>. it is initialized with default values</w:t>
      </w:r>
    </w:p>
    <w:p w:rsidR="00202783" w:rsidRPr="00202783" w:rsidRDefault="00202783" w:rsidP="00D75123">
      <w:pPr>
        <w:pStyle w:val="ListParagraph"/>
        <w:numPr>
          <w:ilvl w:val="0"/>
          <w:numId w:val="29"/>
        </w:numPr>
        <w:rPr>
          <w:rFonts w:ascii="Times New Roman" w:hAnsi="Times New Roman" w:cs="Times New Roman"/>
          <w:b/>
          <w:sz w:val="24"/>
          <w:szCs w:val="24"/>
        </w:rPr>
      </w:pPr>
      <w:r w:rsidRPr="00202783">
        <w:rPr>
          <w:rFonts w:ascii="Times New Roman" w:hAnsi="Times New Roman" w:cs="Times New Roman"/>
          <w:b/>
          <w:sz w:val="24"/>
          <w:szCs w:val="24"/>
        </w:rPr>
        <w:t>Can not used with static final variable.</w:t>
      </w:r>
    </w:p>
    <w:p w:rsidR="00202783" w:rsidRPr="00202783" w:rsidRDefault="00202783" w:rsidP="00186437">
      <w:pPr>
        <w:rPr>
          <w:rFonts w:ascii="Times New Roman" w:hAnsi="Times New Roman" w:cs="Times New Roman"/>
          <w:b/>
          <w:sz w:val="24"/>
          <w:szCs w:val="24"/>
          <w:u w:val="single"/>
        </w:rPr>
      </w:pPr>
    </w:p>
    <w:p w:rsidR="0051378E" w:rsidRDefault="00B640A5" w:rsidP="00186437">
      <w:pPr>
        <w:rPr>
          <w:rFonts w:ascii="Times New Roman" w:hAnsi="Times New Roman" w:cs="Times New Roman"/>
          <w:b/>
          <w:sz w:val="24"/>
          <w:szCs w:val="24"/>
          <w:u w:val="single"/>
        </w:rPr>
      </w:pPr>
      <w:r>
        <w:rPr>
          <w:rFonts w:ascii="Times New Roman" w:hAnsi="Times New Roman" w:cs="Times New Roman"/>
          <w:b/>
          <w:sz w:val="24"/>
          <w:szCs w:val="24"/>
          <w:u w:val="single"/>
        </w:rPr>
        <w:t>9.What is Reflection?</w:t>
      </w:r>
    </w:p>
    <w:p w:rsidR="00B640A5" w:rsidRDefault="00B640A5" w:rsidP="00186437">
      <w:pPr>
        <w:rPr>
          <w:rFonts w:ascii="Times New Roman" w:hAnsi="Times New Roman" w:cs="Times New Roman"/>
          <w:b/>
          <w:sz w:val="24"/>
          <w:szCs w:val="24"/>
          <w:u w:val="single"/>
        </w:rPr>
      </w:pPr>
      <w:r>
        <w:rPr>
          <w:rFonts w:ascii="Times New Roman" w:hAnsi="Times New Roman" w:cs="Times New Roman"/>
          <w:b/>
          <w:sz w:val="24"/>
          <w:szCs w:val="24"/>
          <w:u w:val="single"/>
        </w:rPr>
        <w:t xml:space="preserve">Ref: </w:t>
      </w:r>
      <w:hyperlink r:id="rId11" w:history="1">
        <w:r w:rsidRPr="0089361D">
          <w:rPr>
            <w:rStyle w:val="Hyperlink"/>
            <w:rFonts w:ascii="Times New Roman" w:hAnsi="Times New Roman" w:cs="Times New Roman"/>
            <w:b/>
            <w:sz w:val="24"/>
            <w:szCs w:val="24"/>
          </w:rPr>
          <w:t>https://www.geeksforgeeks.org/reflection-in-java/</w:t>
        </w:r>
      </w:hyperlink>
    </w:p>
    <w:p w:rsidR="00B640A5" w:rsidRDefault="00B640A5" w:rsidP="00D75123">
      <w:pPr>
        <w:pStyle w:val="ListParagraph"/>
        <w:numPr>
          <w:ilvl w:val="0"/>
          <w:numId w:val="30"/>
        </w:numPr>
        <w:rPr>
          <w:rFonts w:ascii="Times New Roman" w:hAnsi="Times New Roman" w:cs="Times New Roman"/>
          <w:b/>
          <w:sz w:val="24"/>
          <w:szCs w:val="24"/>
        </w:rPr>
      </w:pPr>
      <w:r w:rsidRPr="00B640A5">
        <w:rPr>
          <w:rFonts w:ascii="Times New Roman" w:hAnsi="Times New Roman" w:cs="Times New Roman"/>
          <w:b/>
          <w:sz w:val="24"/>
          <w:szCs w:val="24"/>
        </w:rPr>
        <w:t xml:space="preserve">Reflection </w:t>
      </w:r>
      <w:r>
        <w:rPr>
          <w:rFonts w:ascii="Times New Roman" w:hAnsi="Times New Roman" w:cs="Times New Roman"/>
          <w:b/>
          <w:sz w:val="24"/>
          <w:szCs w:val="24"/>
        </w:rPr>
        <w:t xml:space="preserve">is used to examine or modify the behavior of  methods, class, </w:t>
      </w:r>
      <w:r w:rsidR="00627885">
        <w:rPr>
          <w:rFonts w:ascii="Times New Roman" w:hAnsi="Times New Roman" w:cs="Times New Roman"/>
          <w:b/>
          <w:sz w:val="24"/>
          <w:szCs w:val="24"/>
        </w:rPr>
        <w:t>interfaces at runtime.</w:t>
      </w:r>
    </w:p>
    <w:p w:rsidR="00627885" w:rsidRPr="00627885" w:rsidRDefault="00627885" w:rsidP="00D75123">
      <w:pPr>
        <w:pStyle w:val="ListParagraph"/>
        <w:numPr>
          <w:ilvl w:val="0"/>
          <w:numId w:val="30"/>
        </w:numPr>
        <w:rPr>
          <w:rFonts w:ascii="Times New Roman" w:hAnsi="Times New Roman" w:cs="Times New Roman"/>
          <w:b/>
          <w:sz w:val="24"/>
          <w:szCs w:val="24"/>
        </w:rPr>
      </w:pPr>
      <w:r w:rsidRPr="00627885">
        <w:rPr>
          <w:rFonts w:ascii="Times New Roman" w:hAnsi="Times New Roman" w:cs="Times New Roman"/>
          <w:b/>
          <w:color w:val="273239"/>
          <w:spacing w:val="2"/>
          <w:sz w:val="24"/>
          <w:szCs w:val="24"/>
          <w:shd w:val="clear" w:color="auto" w:fill="FFFFFF"/>
        </w:rPr>
        <w:t>The required classes for reflection are provided under </w:t>
      </w:r>
      <w:r w:rsidRPr="00627885">
        <w:rPr>
          <w:rStyle w:val="Strong"/>
          <w:rFonts w:ascii="Times New Roman" w:hAnsi="Times New Roman" w:cs="Times New Roman"/>
          <w:b w:val="0"/>
          <w:color w:val="273239"/>
          <w:spacing w:val="2"/>
          <w:sz w:val="24"/>
          <w:szCs w:val="24"/>
          <w:bdr w:val="none" w:sz="0" w:space="0" w:color="auto" w:frame="1"/>
          <w:shd w:val="clear" w:color="auto" w:fill="FFFFFF"/>
        </w:rPr>
        <w:t>java.lang.reflect</w:t>
      </w:r>
      <w:r w:rsidRPr="00627885">
        <w:rPr>
          <w:rFonts w:ascii="Times New Roman" w:hAnsi="Times New Roman" w:cs="Times New Roman"/>
          <w:b/>
          <w:color w:val="273239"/>
          <w:spacing w:val="2"/>
          <w:sz w:val="24"/>
          <w:szCs w:val="24"/>
          <w:shd w:val="clear" w:color="auto" w:fill="FFFFFF"/>
        </w:rPr>
        <w:t> package</w:t>
      </w:r>
    </w:p>
    <w:p w:rsidR="0051378E" w:rsidRPr="00202783" w:rsidRDefault="0051378E" w:rsidP="00186437">
      <w:pPr>
        <w:rPr>
          <w:rFonts w:ascii="Times New Roman" w:hAnsi="Times New Roman" w:cs="Times New Roman"/>
          <w:b/>
          <w:sz w:val="24"/>
          <w:szCs w:val="24"/>
          <w:u w:val="single"/>
        </w:rPr>
      </w:pPr>
    </w:p>
    <w:p w:rsidR="0051378E" w:rsidRDefault="00BB53E2" w:rsidP="00186437">
      <w:pPr>
        <w:rPr>
          <w:rFonts w:ascii="Times New Roman" w:hAnsi="Times New Roman" w:cs="Times New Roman"/>
          <w:b/>
          <w:sz w:val="24"/>
          <w:szCs w:val="24"/>
          <w:u w:val="single"/>
        </w:rPr>
      </w:pPr>
      <w:r>
        <w:rPr>
          <w:rFonts w:ascii="Times New Roman" w:hAnsi="Times New Roman" w:cs="Times New Roman"/>
          <w:b/>
          <w:sz w:val="24"/>
          <w:szCs w:val="24"/>
          <w:u w:val="single"/>
        </w:rPr>
        <w:t>10.Solid Principles:</w:t>
      </w:r>
    </w:p>
    <w:p w:rsidR="00BB53E2" w:rsidRDefault="00BB53E2" w:rsidP="00186437">
      <w:pPr>
        <w:rPr>
          <w:rFonts w:ascii="Times New Roman" w:hAnsi="Times New Roman" w:cs="Times New Roman"/>
          <w:b/>
          <w:sz w:val="24"/>
          <w:szCs w:val="24"/>
          <w:u w:val="single"/>
        </w:rPr>
      </w:pPr>
      <w:r>
        <w:rPr>
          <w:rFonts w:ascii="Times New Roman" w:hAnsi="Times New Roman" w:cs="Times New Roman"/>
          <w:b/>
          <w:sz w:val="24"/>
          <w:szCs w:val="24"/>
          <w:u w:val="single"/>
        </w:rPr>
        <w:t xml:space="preserve">Ref: </w:t>
      </w:r>
      <w:hyperlink r:id="rId12" w:history="1">
        <w:r w:rsidRPr="0089361D">
          <w:rPr>
            <w:rStyle w:val="Hyperlink"/>
            <w:rFonts w:ascii="Times New Roman" w:hAnsi="Times New Roman" w:cs="Times New Roman"/>
            <w:b/>
            <w:sz w:val="24"/>
            <w:szCs w:val="24"/>
          </w:rPr>
          <w:t>https://www.javatpoint.com/solid-principles-java</w:t>
        </w:r>
      </w:hyperlink>
    </w:p>
    <w:p w:rsidR="00BB53E2" w:rsidRPr="00202783" w:rsidRDefault="00BB53E2" w:rsidP="00186437">
      <w:pPr>
        <w:rPr>
          <w:rFonts w:ascii="Times New Roman" w:hAnsi="Times New Roman" w:cs="Times New Roman"/>
          <w:b/>
          <w:sz w:val="24"/>
          <w:szCs w:val="24"/>
          <w:u w:val="single"/>
        </w:rPr>
      </w:pPr>
    </w:p>
    <w:p w:rsidR="00C175C2" w:rsidRDefault="00C175C2" w:rsidP="00AA3A59">
      <w:pPr>
        <w:rPr>
          <w:rFonts w:ascii="Times New Roman" w:hAnsi="Times New Roman" w:cs="Times New Roman"/>
          <w:b/>
          <w:sz w:val="24"/>
          <w:szCs w:val="24"/>
          <w:u w:val="single"/>
        </w:rPr>
      </w:pPr>
      <w:r>
        <w:rPr>
          <w:rFonts w:ascii="Times New Roman" w:hAnsi="Times New Roman" w:cs="Times New Roman"/>
          <w:b/>
          <w:sz w:val="24"/>
          <w:szCs w:val="24"/>
          <w:u w:val="single"/>
        </w:rPr>
        <w:t xml:space="preserve">10. </w:t>
      </w:r>
      <w:r w:rsidR="00AA3A59">
        <w:rPr>
          <w:rFonts w:ascii="Times New Roman" w:hAnsi="Times New Roman" w:cs="Times New Roman"/>
          <w:b/>
          <w:sz w:val="24"/>
          <w:szCs w:val="24"/>
          <w:u w:val="single"/>
        </w:rPr>
        <w:t>this keyword</w:t>
      </w:r>
    </w:p>
    <w:p w:rsidR="00AA3A59" w:rsidRPr="00AA3A59" w:rsidRDefault="00AA3A59" w:rsidP="00D75123">
      <w:pPr>
        <w:pStyle w:val="ListParagraph"/>
        <w:numPr>
          <w:ilvl w:val="0"/>
          <w:numId w:val="33"/>
        </w:numPr>
        <w:rPr>
          <w:rFonts w:ascii="Times New Roman" w:hAnsi="Times New Roman" w:cs="Times New Roman"/>
          <w:b/>
          <w:sz w:val="24"/>
          <w:szCs w:val="24"/>
        </w:rPr>
      </w:pPr>
      <w:r>
        <w:rPr>
          <w:rFonts w:ascii="Arial" w:hAnsi="Arial" w:cs="Arial"/>
          <w:color w:val="202124"/>
          <w:shd w:val="clear" w:color="auto" w:fill="FFFFFF"/>
        </w:rPr>
        <w:t>The this keyword </w:t>
      </w:r>
      <w:r>
        <w:rPr>
          <w:rFonts w:ascii="Arial" w:hAnsi="Arial" w:cs="Arial"/>
          <w:b/>
          <w:bCs/>
          <w:color w:val="202124"/>
          <w:shd w:val="clear" w:color="auto" w:fill="FFFFFF"/>
        </w:rPr>
        <w:t>refers to the current object in a method or constructor</w:t>
      </w:r>
      <w:r>
        <w:rPr>
          <w:rFonts w:ascii="Arial" w:hAnsi="Arial" w:cs="Arial"/>
          <w:color w:val="202124"/>
          <w:shd w:val="clear" w:color="auto" w:fill="FFFFFF"/>
        </w:rPr>
        <w:t xml:space="preserve">. </w:t>
      </w:r>
    </w:p>
    <w:p w:rsidR="00AA3A59" w:rsidRPr="00AA3A59" w:rsidRDefault="00AA3A59" w:rsidP="00D75123">
      <w:pPr>
        <w:pStyle w:val="ListParagraph"/>
        <w:numPr>
          <w:ilvl w:val="0"/>
          <w:numId w:val="33"/>
        </w:numPr>
        <w:rPr>
          <w:rFonts w:ascii="Times New Roman" w:hAnsi="Times New Roman" w:cs="Times New Roman"/>
          <w:b/>
          <w:sz w:val="24"/>
          <w:szCs w:val="24"/>
        </w:rPr>
      </w:pPr>
      <w:r>
        <w:rPr>
          <w:rFonts w:ascii="Arial" w:hAnsi="Arial" w:cs="Arial"/>
          <w:color w:val="202124"/>
          <w:shd w:val="clear" w:color="auto" w:fill="FFFFFF"/>
        </w:rPr>
        <w:t>The most common use of the this keyword is to eliminate the confusion between class attributes and parameters with the same name (because a class attribute is shadowed by a method or constructor parameter).</w:t>
      </w:r>
    </w:p>
    <w:p w:rsidR="00AA3A59" w:rsidRDefault="00AA3A59" w:rsidP="00AA3A59">
      <w:pPr>
        <w:rPr>
          <w:rFonts w:ascii="Times New Roman" w:hAnsi="Times New Roman" w:cs="Times New Roman"/>
          <w:b/>
          <w:sz w:val="24"/>
          <w:szCs w:val="24"/>
        </w:rPr>
      </w:pPr>
      <w:r>
        <w:rPr>
          <w:rFonts w:ascii="Times New Roman" w:hAnsi="Times New Roman" w:cs="Times New Roman"/>
          <w:b/>
          <w:sz w:val="24"/>
          <w:szCs w:val="24"/>
        </w:rPr>
        <w:t>11.Garbage Collector &amp; its type</w:t>
      </w:r>
    </w:p>
    <w:p w:rsidR="004A6E73" w:rsidRDefault="00AA3A59" w:rsidP="004A6E73">
      <w:pPr>
        <w:rPr>
          <w:rStyle w:val="Hyperlink"/>
          <w:rFonts w:ascii="Times New Roman" w:hAnsi="Times New Roman" w:cs="Times New Roman"/>
          <w:b/>
          <w:sz w:val="24"/>
          <w:szCs w:val="24"/>
        </w:rPr>
      </w:pPr>
      <w:r>
        <w:rPr>
          <w:rFonts w:ascii="Times New Roman" w:hAnsi="Times New Roman" w:cs="Times New Roman"/>
          <w:b/>
          <w:sz w:val="24"/>
          <w:szCs w:val="24"/>
        </w:rPr>
        <w:t xml:space="preserve">Ref: </w:t>
      </w:r>
      <w:hyperlink r:id="rId13" w:history="1">
        <w:r w:rsidRPr="0089361D">
          <w:rPr>
            <w:rStyle w:val="Hyperlink"/>
            <w:rFonts w:ascii="Times New Roman" w:hAnsi="Times New Roman" w:cs="Times New Roman"/>
            <w:b/>
            <w:sz w:val="24"/>
            <w:szCs w:val="24"/>
          </w:rPr>
          <w:t>https://www.geeksforgeeks.org/garbage-collection-java/</w:t>
        </w:r>
      </w:hyperlink>
    </w:p>
    <w:p w:rsidR="004A6E73" w:rsidRPr="00202783" w:rsidRDefault="004A6E73" w:rsidP="004A6E73">
      <w:pPr>
        <w:rPr>
          <w:rFonts w:ascii="Times New Roman" w:hAnsi="Times New Roman" w:cs="Times New Roman"/>
          <w:b/>
          <w:sz w:val="24"/>
          <w:szCs w:val="24"/>
        </w:rPr>
      </w:pPr>
      <w:r>
        <w:rPr>
          <w:rFonts w:ascii="Times New Roman" w:hAnsi="Times New Roman" w:cs="Times New Roman"/>
          <w:b/>
          <w:sz w:val="24"/>
          <w:szCs w:val="24"/>
        </w:rPr>
        <w:lastRenderedPageBreak/>
        <w:t>12.</w:t>
      </w:r>
      <w:r w:rsidRPr="004A6E73">
        <w:rPr>
          <w:rFonts w:ascii="Times New Roman" w:hAnsi="Times New Roman" w:cs="Times New Roman"/>
          <w:b/>
          <w:sz w:val="24"/>
          <w:szCs w:val="24"/>
        </w:rPr>
        <w:t xml:space="preserve"> </w:t>
      </w:r>
      <w:r w:rsidRPr="00202783">
        <w:rPr>
          <w:rFonts w:ascii="Times New Roman" w:hAnsi="Times New Roman" w:cs="Times New Roman"/>
          <w:b/>
          <w:sz w:val="24"/>
          <w:szCs w:val="24"/>
        </w:rPr>
        <w:t>What is multi-threading? ways to create thread? Which one to prefer? Detailed ques. on this.</w:t>
      </w:r>
    </w:p>
    <w:p w:rsidR="004A6E73" w:rsidRPr="00202783" w:rsidRDefault="004A6E73" w:rsidP="004A6E73">
      <w:pPr>
        <w:pStyle w:val="ListParagraph"/>
        <w:rPr>
          <w:rFonts w:ascii="Times New Roman" w:hAnsi="Times New Roman" w:cs="Times New Roman"/>
          <w:b/>
          <w:sz w:val="24"/>
          <w:szCs w:val="24"/>
        </w:rPr>
      </w:pPr>
    </w:p>
    <w:p w:rsidR="004A6E73" w:rsidRPr="00202783" w:rsidRDefault="004A6E73" w:rsidP="004A6E73">
      <w:pPr>
        <w:rPr>
          <w:rFonts w:ascii="Times New Roman" w:hAnsi="Times New Roman" w:cs="Times New Roman"/>
          <w:b/>
          <w:sz w:val="24"/>
          <w:szCs w:val="24"/>
        </w:rPr>
      </w:pPr>
      <w:r w:rsidRPr="00202783">
        <w:rPr>
          <w:rFonts w:ascii="Times New Roman" w:hAnsi="Times New Roman" w:cs="Times New Roman"/>
          <w:b/>
          <w:sz w:val="24"/>
          <w:szCs w:val="24"/>
        </w:rPr>
        <w:tab/>
        <w:t>Multi threading:</w:t>
      </w:r>
    </w:p>
    <w:p w:rsidR="004A6E73" w:rsidRPr="00202783" w:rsidRDefault="004A6E73" w:rsidP="004A6E73">
      <w:pPr>
        <w:pStyle w:val="NormalWeb"/>
        <w:numPr>
          <w:ilvl w:val="0"/>
          <w:numId w:val="23"/>
        </w:numPr>
        <w:spacing w:before="240" w:beforeAutospacing="0" w:after="240" w:afterAutospacing="0"/>
        <w:rPr>
          <w:b/>
        </w:rPr>
      </w:pPr>
      <w:r w:rsidRPr="00202783">
        <w:rPr>
          <w:b/>
          <w:color w:val="222426"/>
          <w:shd w:val="clear" w:color="auto" w:fill="FFFFFF"/>
        </w:rPr>
        <w:t>The process of executing multiple threads simultaneously is known as multithreading.</w:t>
      </w:r>
    </w:p>
    <w:p w:rsidR="004A6E73" w:rsidRPr="00202783" w:rsidRDefault="004A6E73" w:rsidP="004A6E73">
      <w:pPr>
        <w:pStyle w:val="NormalWeb"/>
        <w:numPr>
          <w:ilvl w:val="0"/>
          <w:numId w:val="23"/>
        </w:numPr>
        <w:spacing w:before="240" w:beforeAutospacing="0" w:after="240" w:afterAutospacing="0"/>
        <w:rPr>
          <w:b/>
        </w:rPr>
      </w:pPr>
      <w:r w:rsidRPr="00202783">
        <w:rPr>
          <w:b/>
          <w:color w:val="222426"/>
          <w:shd w:val="clear" w:color="auto" w:fill="FFFFFF"/>
        </w:rPr>
        <w:t>All threads of a process share the common memory.</w:t>
      </w:r>
    </w:p>
    <w:p w:rsidR="004A6E73" w:rsidRPr="00202783" w:rsidRDefault="004A6E73" w:rsidP="004A6E73">
      <w:pPr>
        <w:pStyle w:val="NormalWeb"/>
        <w:numPr>
          <w:ilvl w:val="0"/>
          <w:numId w:val="23"/>
        </w:numPr>
        <w:spacing w:before="240" w:beforeAutospacing="0" w:after="240" w:afterAutospacing="0"/>
        <w:rPr>
          <w:b/>
        </w:rPr>
      </w:pPr>
      <w:r w:rsidRPr="00202783">
        <w:rPr>
          <w:b/>
          <w:color w:val="222426"/>
          <w:shd w:val="clear" w:color="auto" w:fill="FFFFFF"/>
        </w:rPr>
        <w:t>It is save cpu time</w:t>
      </w:r>
    </w:p>
    <w:p w:rsidR="004A6E73" w:rsidRPr="00202783" w:rsidRDefault="004A6E73" w:rsidP="004A6E73">
      <w:pPr>
        <w:pStyle w:val="NormalWeb"/>
        <w:numPr>
          <w:ilvl w:val="0"/>
          <w:numId w:val="23"/>
        </w:numPr>
        <w:spacing w:before="240" w:beforeAutospacing="0" w:after="240" w:afterAutospacing="0"/>
        <w:rPr>
          <w:b/>
        </w:rPr>
      </w:pPr>
      <w:r w:rsidRPr="00202783">
        <w:rPr>
          <w:b/>
          <w:color w:val="273239"/>
          <w:spacing w:val="2"/>
          <w:shd w:val="clear" w:color="auto" w:fill="FFFFFF"/>
        </w:rPr>
        <w:t> So, threads are light-weight processes within a process</w:t>
      </w:r>
    </w:p>
    <w:p w:rsidR="004A6E73" w:rsidRPr="00202783" w:rsidRDefault="004A6E73" w:rsidP="004A6E73">
      <w:pPr>
        <w:rPr>
          <w:rFonts w:ascii="Times New Roman" w:hAnsi="Times New Roman" w:cs="Times New Roman"/>
          <w:b/>
          <w:sz w:val="24"/>
          <w:szCs w:val="24"/>
        </w:rPr>
      </w:pPr>
      <w:r w:rsidRPr="00202783">
        <w:rPr>
          <w:rFonts w:ascii="Times New Roman" w:hAnsi="Times New Roman" w:cs="Times New Roman"/>
          <w:b/>
          <w:sz w:val="24"/>
          <w:szCs w:val="24"/>
        </w:rPr>
        <w:tab/>
        <w:t>Ways to create:</w:t>
      </w:r>
    </w:p>
    <w:p w:rsidR="004A6E73" w:rsidRPr="00202783" w:rsidRDefault="004A6E73" w:rsidP="004A6E73">
      <w:pPr>
        <w:rPr>
          <w:rFonts w:ascii="Times New Roman" w:hAnsi="Times New Roman" w:cs="Times New Roman"/>
          <w:b/>
          <w:sz w:val="24"/>
          <w:szCs w:val="24"/>
        </w:rPr>
      </w:pPr>
      <w:r w:rsidRPr="00202783">
        <w:rPr>
          <w:rFonts w:ascii="Times New Roman" w:hAnsi="Times New Roman" w:cs="Times New Roman"/>
          <w:b/>
          <w:sz w:val="24"/>
          <w:szCs w:val="24"/>
        </w:rPr>
        <w:tab/>
        <w:t>1. By extending thread class</w:t>
      </w:r>
    </w:p>
    <w:p w:rsidR="004A6E73" w:rsidRPr="00202783" w:rsidRDefault="004A6E73" w:rsidP="004A6E73">
      <w:pPr>
        <w:rPr>
          <w:rFonts w:ascii="Times New Roman" w:hAnsi="Times New Roman" w:cs="Times New Roman"/>
          <w:b/>
          <w:sz w:val="24"/>
          <w:szCs w:val="24"/>
        </w:rPr>
      </w:pPr>
      <w:r w:rsidRPr="00202783">
        <w:rPr>
          <w:rFonts w:ascii="Times New Roman" w:hAnsi="Times New Roman" w:cs="Times New Roman"/>
          <w:b/>
          <w:sz w:val="24"/>
          <w:szCs w:val="24"/>
        </w:rPr>
        <w:tab/>
      </w:r>
      <w:r w:rsidRPr="00202783">
        <w:rPr>
          <w:rFonts w:ascii="Times New Roman" w:hAnsi="Times New Roman" w:cs="Times New Roman"/>
          <w:b/>
          <w:sz w:val="24"/>
          <w:szCs w:val="24"/>
        </w:rPr>
        <w:tab/>
        <w:t>Class hi extends Thread{}</w:t>
      </w:r>
    </w:p>
    <w:p w:rsidR="004A6E73" w:rsidRPr="00202783" w:rsidRDefault="004A6E73" w:rsidP="004A6E73">
      <w:pPr>
        <w:rPr>
          <w:rFonts w:ascii="Times New Roman" w:hAnsi="Times New Roman" w:cs="Times New Roman"/>
          <w:b/>
          <w:sz w:val="24"/>
          <w:szCs w:val="24"/>
        </w:rPr>
      </w:pPr>
      <w:r w:rsidRPr="00202783">
        <w:rPr>
          <w:rFonts w:ascii="Times New Roman" w:hAnsi="Times New Roman" w:cs="Times New Roman"/>
          <w:b/>
          <w:sz w:val="24"/>
          <w:szCs w:val="24"/>
        </w:rPr>
        <w:t>Hi h = new Hi();</w:t>
      </w:r>
    </w:p>
    <w:p w:rsidR="004A6E73" w:rsidRPr="00202783" w:rsidRDefault="004A6E73" w:rsidP="004A6E73">
      <w:pPr>
        <w:rPr>
          <w:rFonts w:ascii="Times New Roman" w:hAnsi="Times New Roman" w:cs="Times New Roman"/>
          <w:b/>
          <w:sz w:val="24"/>
          <w:szCs w:val="24"/>
        </w:rPr>
      </w:pPr>
      <w:r w:rsidRPr="00202783">
        <w:rPr>
          <w:rFonts w:ascii="Times New Roman" w:hAnsi="Times New Roman" w:cs="Times New Roman"/>
          <w:b/>
          <w:sz w:val="24"/>
          <w:szCs w:val="24"/>
        </w:rPr>
        <w:t>h.start();</w:t>
      </w:r>
    </w:p>
    <w:p w:rsidR="004A6E73" w:rsidRPr="00202783" w:rsidRDefault="004A6E73" w:rsidP="004A6E73">
      <w:pPr>
        <w:rPr>
          <w:rFonts w:ascii="Times New Roman" w:hAnsi="Times New Roman" w:cs="Times New Roman"/>
          <w:b/>
          <w:sz w:val="24"/>
          <w:szCs w:val="24"/>
        </w:rPr>
      </w:pPr>
      <w:r w:rsidRPr="00202783">
        <w:rPr>
          <w:rFonts w:ascii="Times New Roman" w:hAnsi="Times New Roman" w:cs="Times New Roman"/>
          <w:b/>
          <w:sz w:val="24"/>
          <w:szCs w:val="24"/>
        </w:rPr>
        <w:tab/>
        <w:t>2. By implementing Runnable Interface</w:t>
      </w:r>
    </w:p>
    <w:p w:rsidR="004A6E73" w:rsidRPr="00202783" w:rsidRDefault="004A6E73" w:rsidP="004A6E73">
      <w:pPr>
        <w:rPr>
          <w:rFonts w:ascii="Times New Roman" w:hAnsi="Times New Roman" w:cs="Times New Roman"/>
          <w:b/>
          <w:sz w:val="24"/>
          <w:szCs w:val="24"/>
        </w:rPr>
      </w:pPr>
      <w:r w:rsidRPr="00202783">
        <w:rPr>
          <w:rFonts w:ascii="Times New Roman" w:hAnsi="Times New Roman" w:cs="Times New Roman"/>
          <w:b/>
          <w:sz w:val="24"/>
          <w:szCs w:val="24"/>
        </w:rPr>
        <w:t>Class hi implements Runnable{}</w:t>
      </w:r>
    </w:p>
    <w:p w:rsidR="004A6E73" w:rsidRPr="00202783" w:rsidRDefault="004A6E73" w:rsidP="004A6E73">
      <w:pPr>
        <w:rPr>
          <w:rFonts w:ascii="Times New Roman" w:hAnsi="Times New Roman" w:cs="Times New Roman"/>
          <w:b/>
          <w:sz w:val="24"/>
          <w:szCs w:val="24"/>
        </w:rPr>
      </w:pPr>
      <w:r w:rsidRPr="00202783">
        <w:rPr>
          <w:rFonts w:ascii="Times New Roman" w:hAnsi="Times New Roman" w:cs="Times New Roman"/>
          <w:b/>
          <w:sz w:val="24"/>
          <w:szCs w:val="24"/>
        </w:rPr>
        <w:t>Runnable h = new Hi();</w:t>
      </w:r>
    </w:p>
    <w:p w:rsidR="004A6E73" w:rsidRPr="00202783" w:rsidRDefault="004A6E73" w:rsidP="004A6E73">
      <w:pPr>
        <w:rPr>
          <w:rFonts w:ascii="Times New Roman" w:hAnsi="Times New Roman" w:cs="Times New Roman"/>
          <w:b/>
          <w:sz w:val="24"/>
          <w:szCs w:val="24"/>
        </w:rPr>
      </w:pPr>
      <w:r w:rsidRPr="00202783">
        <w:rPr>
          <w:rFonts w:ascii="Times New Roman" w:hAnsi="Times New Roman" w:cs="Times New Roman"/>
          <w:b/>
          <w:sz w:val="24"/>
          <w:szCs w:val="24"/>
        </w:rPr>
        <w:t>Thread t1 = new Thread(h);</w:t>
      </w:r>
    </w:p>
    <w:p w:rsidR="004A6E73" w:rsidRPr="00202783" w:rsidRDefault="004A6E73" w:rsidP="004A6E73">
      <w:pPr>
        <w:rPr>
          <w:rFonts w:ascii="Times New Roman" w:hAnsi="Times New Roman" w:cs="Times New Roman"/>
          <w:b/>
          <w:sz w:val="24"/>
          <w:szCs w:val="24"/>
        </w:rPr>
      </w:pPr>
      <w:r w:rsidRPr="00202783">
        <w:rPr>
          <w:rFonts w:ascii="Times New Roman" w:hAnsi="Times New Roman" w:cs="Times New Roman"/>
          <w:b/>
          <w:sz w:val="24"/>
          <w:szCs w:val="24"/>
        </w:rPr>
        <w:t>T1.start();</w:t>
      </w:r>
    </w:p>
    <w:p w:rsidR="00323207" w:rsidRDefault="004A6E73" w:rsidP="00186437">
      <w:pPr>
        <w:rPr>
          <w:rFonts w:ascii="Times New Roman" w:hAnsi="Times New Roman" w:cs="Times New Roman"/>
          <w:b/>
          <w:sz w:val="24"/>
          <w:szCs w:val="24"/>
        </w:rPr>
      </w:pPr>
      <w:r>
        <w:rPr>
          <w:rFonts w:ascii="Times New Roman" w:hAnsi="Times New Roman" w:cs="Times New Roman"/>
          <w:b/>
          <w:sz w:val="24"/>
          <w:szCs w:val="24"/>
        </w:rPr>
        <w:t xml:space="preserve"> </w:t>
      </w:r>
    </w:p>
    <w:p w:rsidR="00A74585" w:rsidRDefault="00A74585" w:rsidP="00186437">
      <w:pPr>
        <w:rPr>
          <w:rFonts w:ascii="Times New Roman" w:hAnsi="Times New Roman" w:cs="Times New Roman"/>
          <w:b/>
          <w:color w:val="000000"/>
          <w:sz w:val="24"/>
          <w:szCs w:val="24"/>
        </w:rPr>
      </w:pPr>
      <w:r w:rsidRPr="00323207">
        <w:rPr>
          <w:rFonts w:ascii="Times New Roman" w:hAnsi="Times New Roman" w:cs="Times New Roman"/>
          <w:b/>
          <w:sz w:val="24"/>
          <w:szCs w:val="24"/>
          <w:u w:val="single"/>
        </w:rPr>
        <w:t>13.</w:t>
      </w:r>
      <w:r w:rsidRPr="00323207">
        <w:rPr>
          <w:rFonts w:ascii="Times New Roman" w:hAnsi="Times New Roman" w:cs="Times New Roman"/>
          <w:b/>
          <w:color w:val="000000"/>
          <w:sz w:val="24"/>
          <w:szCs w:val="24"/>
        </w:rPr>
        <w:t xml:space="preserve"> what is deadlock?</w:t>
      </w:r>
    </w:p>
    <w:p w:rsidR="00323207" w:rsidRPr="00323207" w:rsidRDefault="00323207" w:rsidP="00323207">
      <w:pPr>
        <w:rPr>
          <w:rFonts w:ascii="Times New Roman" w:hAnsi="Times New Roman" w:cs="Times New Roman"/>
          <w:b/>
          <w:color w:val="000000"/>
          <w:sz w:val="24"/>
          <w:szCs w:val="24"/>
        </w:rPr>
      </w:pPr>
      <w:bookmarkStart w:id="0" w:name="_GoBack"/>
      <w:r w:rsidRPr="00323207">
        <w:rPr>
          <w:rFonts w:ascii="Times New Roman" w:hAnsi="Times New Roman" w:cs="Times New Roman"/>
          <w:b/>
          <w:color w:val="000000"/>
          <w:sz w:val="24"/>
          <w:szCs w:val="24"/>
        </w:rPr>
        <w:t>Deadlock describes a condition in which two or more threads are blocked (hung) forever because they are waiting for each other.</w:t>
      </w:r>
    </w:p>
    <w:p w:rsidR="00323207" w:rsidRPr="00323207" w:rsidRDefault="00323207" w:rsidP="00186437">
      <w:pPr>
        <w:rPr>
          <w:rFonts w:ascii="Times New Roman" w:hAnsi="Times New Roman" w:cs="Times New Roman"/>
          <w:b/>
          <w:color w:val="000000"/>
          <w:sz w:val="24"/>
          <w:szCs w:val="24"/>
        </w:rPr>
      </w:pPr>
    </w:p>
    <w:p w:rsidR="00323207" w:rsidRDefault="00323207" w:rsidP="00186437">
      <w:pPr>
        <w:rPr>
          <w:color w:val="000000"/>
          <w:sz w:val="27"/>
          <w:szCs w:val="27"/>
        </w:rPr>
      </w:pPr>
      <w:r>
        <w:rPr>
          <w:noProof/>
        </w:rPr>
        <w:lastRenderedPageBreak/>
        <w:drawing>
          <wp:inline distT="0" distB="0" distL="0" distR="0">
            <wp:extent cx="5207000" cy="2590800"/>
            <wp:effectExtent l="0" t="0" r="0" b="0"/>
            <wp:docPr id="7" name="Picture 7" descr="https://media.geeksforgeeks.org/wp-content/upload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7000" cy="2590800"/>
                    </a:xfrm>
                    <a:prstGeom prst="rect">
                      <a:avLst/>
                    </a:prstGeom>
                    <a:noFill/>
                    <a:ln>
                      <a:noFill/>
                    </a:ln>
                  </pic:spPr>
                </pic:pic>
              </a:graphicData>
            </a:graphic>
          </wp:inline>
        </w:drawing>
      </w:r>
    </w:p>
    <w:bookmarkEnd w:id="0"/>
    <w:p w:rsidR="00323207" w:rsidRPr="00202783" w:rsidRDefault="00323207" w:rsidP="00186437">
      <w:pPr>
        <w:rPr>
          <w:rFonts w:ascii="Times New Roman" w:hAnsi="Times New Roman" w:cs="Times New Roman"/>
          <w:b/>
          <w:sz w:val="24"/>
          <w:szCs w:val="24"/>
          <w:u w:val="single"/>
        </w:rPr>
      </w:pPr>
    </w:p>
    <w:p w:rsidR="00684844" w:rsidRDefault="007029AC" w:rsidP="007273FD">
      <w:pPr>
        <w:rPr>
          <w:rFonts w:ascii="Times New Roman" w:hAnsi="Times New Roman" w:cs="Times New Roman"/>
          <w:b/>
          <w:sz w:val="24"/>
          <w:szCs w:val="24"/>
        </w:rPr>
      </w:pPr>
      <w:r w:rsidRPr="00202783">
        <w:rPr>
          <w:rFonts w:ascii="Times New Roman" w:hAnsi="Times New Roman" w:cs="Times New Roman"/>
          <w:b/>
          <w:sz w:val="24"/>
          <w:szCs w:val="24"/>
        </w:rPr>
        <w:tab/>
      </w:r>
      <w:r w:rsidRPr="00202783">
        <w:rPr>
          <w:rFonts w:ascii="Times New Roman" w:hAnsi="Times New Roman" w:cs="Times New Roman"/>
          <w:b/>
          <w:sz w:val="24"/>
          <w:szCs w:val="24"/>
        </w:rPr>
        <w:tab/>
      </w:r>
      <w:r w:rsidRPr="00202783">
        <w:rPr>
          <w:rFonts w:ascii="Times New Roman" w:hAnsi="Times New Roman" w:cs="Times New Roman"/>
          <w:b/>
          <w:sz w:val="24"/>
          <w:szCs w:val="24"/>
        </w:rPr>
        <w:tab/>
      </w:r>
      <w:r w:rsidR="00684844">
        <w:rPr>
          <w:rFonts w:ascii="Times New Roman" w:hAnsi="Times New Roman" w:cs="Times New Roman"/>
          <w:b/>
          <w:sz w:val="24"/>
          <w:szCs w:val="24"/>
        </w:rPr>
        <w:t xml:space="preserve"> </w:t>
      </w:r>
    </w:p>
    <w:p w:rsidR="0061515B" w:rsidRPr="00202783" w:rsidRDefault="00684844" w:rsidP="007273FD">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61515B" w:rsidRPr="00202783">
        <w:rPr>
          <w:rFonts w:ascii="Times New Roman" w:hAnsi="Times New Roman" w:cs="Times New Roman"/>
          <w:b/>
          <w:sz w:val="24"/>
          <w:szCs w:val="24"/>
        </w:rPr>
        <w:t>Collection / java 8</w:t>
      </w:r>
    </w:p>
    <w:p w:rsidR="00444A0C" w:rsidRPr="00202783" w:rsidRDefault="001C3A65"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 xml:space="preserve">Why do we need collections framework? </w:t>
      </w:r>
    </w:p>
    <w:p w:rsidR="00534855" w:rsidRPr="00202783" w:rsidRDefault="00534855" w:rsidP="00D75123">
      <w:pPr>
        <w:numPr>
          <w:ilvl w:val="0"/>
          <w:numId w:val="8"/>
        </w:numPr>
        <w:autoSpaceDE w:val="0"/>
        <w:autoSpaceDN w:val="0"/>
        <w:adjustRightInd w:val="0"/>
        <w:spacing w:after="200" w:line="276" w:lineRule="auto"/>
        <w:rPr>
          <w:rFonts w:ascii="Times New Roman" w:hAnsi="Times New Roman" w:cs="Times New Roman"/>
          <w:b/>
          <w:sz w:val="24"/>
          <w:szCs w:val="24"/>
        </w:rPr>
      </w:pPr>
      <w:r w:rsidRPr="00202783">
        <w:rPr>
          <w:rFonts w:ascii="Times New Roman" w:hAnsi="Times New Roman" w:cs="Times New Roman"/>
          <w:b/>
          <w:sz w:val="24"/>
          <w:szCs w:val="24"/>
        </w:rPr>
        <w:t xml:space="preserve"> </w:t>
      </w:r>
      <w:r w:rsidRPr="00202783">
        <w:rPr>
          <w:rFonts w:ascii="Times New Roman" w:eastAsia="Calibri" w:hAnsi="Times New Roman" w:cs="Times New Roman"/>
          <w:b/>
          <w:sz w:val="24"/>
          <w:szCs w:val="24"/>
        </w:rPr>
        <w:t>collection represents group of individual objects as a single entity</w:t>
      </w:r>
    </w:p>
    <w:p w:rsidR="00534855" w:rsidRPr="00202783" w:rsidRDefault="00534855" w:rsidP="00D75123">
      <w:pPr>
        <w:numPr>
          <w:ilvl w:val="0"/>
          <w:numId w:val="8"/>
        </w:numPr>
        <w:autoSpaceDE w:val="0"/>
        <w:autoSpaceDN w:val="0"/>
        <w:adjustRightInd w:val="0"/>
        <w:spacing w:after="200" w:line="276" w:lineRule="auto"/>
        <w:rPr>
          <w:rFonts w:ascii="Times New Roman" w:hAnsi="Times New Roman" w:cs="Times New Roman"/>
          <w:b/>
          <w:sz w:val="24"/>
          <w:szCs w:val="24"/>
        </w:rPr>
      </w:pPr>
      <w:r w:rsidRPr="00202783">
        <w:rPr>
          <w:rFonts w:ascii="Times New Roman" w:hAnsi="Times New Roman" w:cs="Times New Roman"/>
          <w:b/>
          <w:sz w:val="24"/>
          <w:szCs w:val="24"/>
        </w:rPr>
        <w:t xml:space="preserve">It is used to </w:t>
      </w:r>
      <w:r w:rsidRPr="00202783">
        <w:rPr>
          <w:rFonts w:ascii="Times New Roman" w:hAnsi="Times New Roman" w:cs="Times New Roman"/>
          <w:b/>
          <w:bCs/>
          <w:color w:val="202124"/>
          <w:sz w:val="24"/>
          <w:szCs w:val="24"/>
          <w:shd w:val="clear" w:color="auto" w:fill="FFFFFF"/>
        </w:rPr>
        <w:t>perform various data manipulation operations like storing data, searching, sorting, insertion, deletion, and updating of data on the group of elements</w:t>
      </w:r>
    </w:p>
    <w:p w:rsidR="00534855" w:rsidRPr="00202783" w:rsidRDefault="00534855" w:rsidP="00D75123">
      <w:pPr>
        <w:numPr>
          <w:ilvl w:val="0"/>
          <w:numId w:val="8"/>
        </w:numPr>
        <w:autoSpaceDE w:val="0"/>
        <w:autoSpaceDN w:val="0"/>
        <w:adjustRightInd w:val="0"/>
        <w:spacing w:after="200" w:line="276" w:lineRule="auto"/>
        <w:rPr>
          <w:rFonts w:ascii="Times New Roman" w:hAnsi="Times New Roman" w:cs="Times New Roman"/>
          <w:b/>
          <w:sz w:val="24"/>
          <w:szCs w:val="24"/>
        </w:rPr>
      </w:pPr>
      <w:r w:rsidRPr="00202783">
        <w:rPr>
          <w:rFonts w:ascii="Times New Roman" w:hAnsi="Times New Roman" w:cs="Times New Roman"/>
          <w:b/>
          <w:sz w:val="24"/>
          <w:szCs w:val="24"/>
        </w:rPr>
        <w:t>It is used to overcome the limitation of arr</w:t>
      </w:r>
      <w:r w:rsidR="004404B0" w:rsidRPr="00202783">
        <w:rPr>
          <w:rFonts w:ascii="Times New Roman" w:hAnsi="Times New Roman" w:cs="Times New Roman"/>
          <w:b/>
          <w:sz w:val="24"/>
          <w:szCs w:val="24"/>
        </w:rPr>
        <w:t>a</w:t>
      </w:r>
      <w:r w:rsidRPr="00202783">
        <w:rPr>
          <w:rFonts w:ascii="Times New Roman" w:hAnsi="Times New Roman" w:cs="Times New Roman"/>
          <w:b/>
          <w:sz w:val="24"/>
          <w:szCs w:val="24"/>
        </w:rPr>
        <w:t>y</w:t>
      </w:r>
      <w:r w:rsidR="004404B0" w:rsidRPr="00202783">
        <w:rPr>
          <w:rFonts w:ascii="Times New Roman" w:hAnsi="Times New Roman" w:cs="Times New Roman"/>
          <w:b/>
          <w:sz w:val="24"/>
          <w:szCs w:val="24"/>
        </w:rPr>
        <w:t xml:space="preserve"> </w:t>
      </w:r>
      <w:r w:rsidRPr="00202783">
        <w:rPr>
          <w:rFonts w:ascii="Times New Roman" w:hAnsi="Times New Roman" w:cs="Times New Roman"/>
          <w:b/>
          <w:sz w:val="24"/>
          <w:szCs w:val="24"/>
        </w:rPr>
        <w:t>(fixed size, homogeneous can</w:t>
      </w:r>
      <w:r w:rsidR="00E64A4C">
        <w:rPr>
          <w:rFonts w:ascii="Times New Roman" w:hAnsi="Times New Roman" w:cs="Times New Roman"/>
          <w:b/>
          <w:sz w:val="24"/>
          <w:szCs w:val="24"/>
        </w:rPr>
        <w:t>’</w:t>
      </w:r>
      <w:r w:rsidRPr="00202783">
        <w:rPr>
          <w:rFonts w:ascii="Times New Roman" w:hAnsi="Times New Roman" w:cs="Times New Roman"/>
          <w:b/>
          <w:sz w:val="24"/>
          <w:szCs w:val="24"/>
        </w:rPr>
        <w:t xml:space="preserve">t added, </w:t>
      </w:r>
      <w:r w:rsidR="004404B0" w:rsidRPr="00202783">
        <w:rPr>
          <w:rFonts w:ascii="Times New Roman" w:hAnsi="Times New Roman" w:cs="Times New Roman"/>
          <w:b/>
          <w:sz w:val="24"/>
          <w:szCs w:val="24"/>
        </w:rPr>
        <w:t>built</w:t>
      </w:r>
      <w:r w:rsidRPr="00202783">
        <w:rPr>
          <w:rFonts w:ascii="Times New Roman" w:hAnsi="Times New Roman" w:cs="Times New Roman"/>
          <w:b/>
          <w:sz w:val="24"/>
          <w:szCs w:val="24"/>
        </w:rPr>
        <w:t xml:space="preserve"> in function not available )</w:t>
      </w:r>
    </w:p>
    <w:p w:rsidR="001C3A65" w:rsidRPr="00202783" w:rsidRDefault="001C3A65"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Difference between Array and Arraylist</w:t>
      </w:r>
    </w:p>
    <w:p w:rsidR="00B304CF" w:rsidRPr="00202783" w:rsidRDefault="00B304CF" w:rsidP="00B304CF">
      <w:pPr>
        <w:pStyle w:val="ListParagraph"/>
        <w:rPr>
          <w:rFonts w:ascii="Times New Roman" w:hAnsi="Times New Roman" w:cs="Times New Roman"/>
          <w:b/>
          <w:sz w:val="24"/>
          <w:szCs w:val="24"/>
        </w:rPr>
      </w:pPr>
    </w:p>
    <w:tbl>
      <w:tblPr>
        <w:tblW w:w="0" w:type="auto"/>
        <w:tblCellMar>
          <w:left w:w="0" w:type="dxa"/>
          <w:right w:w="0" w:type="dxa"/>
        </w:tblCellMar>
        <w:tblLook w:val="04A0" w:firstRow="1" w:lastRow="0" w:firstColumn="1" w:lastColumn="0" w:noHBand="0" w:noVBand="1"/>
      </w:tblPr>
      <w:tblGrid>
        <w:gridCol w:w="2172"/>
        <w:gridCol w:w="3070"/>
        <w:gridCol w:w="4118"/>
      </w:tblGrid>
      <w:tr w:rsidR="00B304CF" w:rsidRPr="00202783" w:rsidTr="00B304CF">
        <w:trPr>
          <w:tblHeader/>
        </w:trPr>
        <w:tc>
          <w:tcPr>
            <w:tcW w:w="0" w:type="auto"/>
            <w:tcBorders>
              <w:top w:val="nil"/>
              <w:left w:val="nil"/>
              <w:bottom w:val="nil"/>
              <w:right w:val="nil"/>
            </w:tcBorders>
            <w:tcMar>
              <w:top w:w="150" w:type="dxa"/>
              <w:left w:w="150" w:type="dxa"/>
              <w:bottom w:w="15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Base</w:t>
            </w:r>
          </w:p>
        </w:tc>
        <w:tc>
          <w:tcPr>
            <w:tcW w:w="0" w:type="auto"/>
            <w:tcBorders>
              <w:top w:val="nil"/>
              <w:left w:val="nil"/>
              <w:bottom w:val="nil"/>
              <w:right w:val="nil"/>
            </w:tcBorders>
            <w:tcMar>
              <w:top w:w="150" w:type="dxa"/>
              <w:left w:w="150" w:type="dxa"/>
              <w:bottom w:w="15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Array</w:t>
            </w:r>
          </w:p>
        </w:tc>
        <w:tc>
          <w:tcPr>
            <w:tcW w:w="0" w:type="auto"/>
            <w:tcBorders>
              <w:top w:val="nil"/>
              <w:left w:val="nil"/>
              <w:bottom w:val="nil"/>
              <w:right w:val="nil"/>
            </w:tcBorders>
            <w:tcMar>
              <w:top w:w="150" w:type="dxa"/>
              <w:left w:w="150" w:type="dxa"/>
              <w:bottom w:w="150" w:type="dxa"/>
              <w:right w:w="150" w:type="dxa"/>
            </w:tcMar>
            <w:vAlign w:val="bottom"/>
            <w:hideMark/>
          </w:tcPr>
          <w:p w:rsidR="00B304CF" w:rsidRPr="00202783" w:rsidRDefault="00E64A4C"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Array List</w:t>
            </w:r>
          </w:p>
        </w:tc>
      </w:tr>
      <w:tr w:rsidR="00B304CF" w:rsidRPr="00202783" w:rsidTr="00B304CF">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Dimensionality </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It can be single-dimensional or multidimensional </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It can only be single-dimensional </w:t>
            </w:r>
          </w:p>
        </w:tc>
      </w:tr>
      <w:tr w:rsidR="00B304CF" w:rsidRPr="00202783" w:rsidTr="00B304CF">
        <w:tc>
          <w:tcPr>
            <w:tcW w:w="0" w:type="auto"/>
            <w:tcBorders>
              <w:top w:val="nil"/>
              <w:left w:val="nil"/>
              <w:bottom w:val="nil"/>
              <w:right w:val="nil"/>
            </w:tcBorders>
            <w:tcMar>
              <w:top w:w="210" w:type="dxa"/>
              <w:left w:w="150" w:type="dxa"/>
              <w:bottom w:w="210" w:type="dxa"/>
              <w:right w:w="150" w:type="dxa"/>
            </w:tcMar>
            <w:vAlign w:val="bottom"/>
          </w:tcPr>
          <w:p w:rsidR="00B304CF" w:rsidRPr="00202783" w:rsidRDefault="00B304CF" w:rsidP="00B304CF">
            <w:pPr>
              <w:spacing w:after="0" w:line="240" w:lineRule="auto"/>
              <w:rPr>
                <w:rFonts w:ascii="Times New Roman" w:eastAsia="Times New Roman" w:hAnsi="Times New Roman" w:cs="Times New Roman"/>
                <w:b/>
                <w:sz w:val="24"/>
                <w:szCs w:val="24"/>
              </w:rPr>
            </w:pPr>
          </w:p>
        </w:tc>
        <w:tc>
          <w:tcPr>
            <w:tcW w:w="0" w:type="auto"/>
            <w:tcBorders>
              <w:top w:val="nil"/>
              <w:left w:val="nil"/>
              <w:bottom w:val="nil"/>
              <w:right w:val="nil"/>
            </w:tcBorders>
            <w:tcMar>
              <w:top w:w="210" w:type="dxa"/>
              <w:left w:w="150" w:type="dxa"/>
              <w:bottom w:w="210" w:type="dxa"/>
              <w:right w:w="150" w:type="dxa"/>
            </w:tcMar>
            <w:vAlign w:val="bottom"/>
          </w:tcPr>
          <w:p w:rsidR="00B304CF" w:rsidRPr="00202783" w:rsidRDefault="00B304CF" w:rsidP="00B304CF">
            <w:pPr>
              <w:spacing w:after="0" w:line="240" w:lineRule="auto"/>
              <w:rPr>
                <w:rFonts w:ascii="Times New Roman" w:eastAsia="Times New Roman" w:hAnsi="Times New Roman" w:cs="Times New Roman"/>
                <w:b/>
                <w:sz w:val="24"/>
                <w:szCs w:val="24"/>
              </w:rPr>
            </w:pPr>
          </w:p>
        </w:tc>
        <w:tc>
          <w:tcPr>
            <w:tcW w:w="0" w:type="auto"/>
            <w:tcBorders>
              <w:top w:val="nil"/>
              <w:left w:val="nil"/>
              <w:bottom w:val="nil"/>
              <w:right w:val="nil"/>
            </w:tcBorders>
            <w:tcMar>
              <w:top w:w="210" w:type="dxa"/>
              <w:left w:w="150" w:type="dxa"/>
              <w:bottom w:w="210" w:type="dxa"/>
              <w:right w:w="150" w:type="dxa"/>
            </w:tcMar>
            <w:vAlign w:val="bottom"/>
          </w:tcPr>
          <w:p w:rsidR="00B304CF" w:rsidRPr="00202783" w:rsidRDefault="00B304CF" w:rsidP="00B304CF">
            <w:pPr>
              <w:spacing w:after="0" w:line="240" w:lineRule="auto"/>
              <w:rPr>
                <w:rFonts w:ascii="Times New Roman" w:eastAsia="Times New Roman" w:hAnsi="Times New Roman" w:cs="Times New Roman"/>
                <w:b/>
                <w:sz w:val="24"/>
                <w:szCs w:val="24"/>
              </w:rPr>
            </w:pPr>
          </w:p>
        </w:tc>
      </w:tr>
      <w:tr w:rsidR="00B304CF" w:rsidRPr="00202783" w:rsidTr="00B304CF">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Length </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length keyword can give the total size of the array.</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size() method is used to compute the size of ArrayList.</w:t>
            </w:r>
          </w:p>
        </w:tc>
      </w:tr>
      <w:tr w:rsidR="00B304CF" w:rsidRPr="00202783" w:rsidTr="00B304CF">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lastRenderedPageBreak/>
              <w:t>Size</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It is static and of fixed length</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It is dynamic and can be increased or decreased in size when required.</w:t>
            </w:r>
          </w:p>
        </w:tc>
      </w:tr>
      <w:tr w:rsidR="00B304CF" w:rsidRPr="00202783" w:rsidTr="00B304CF">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Speed</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It</w:t>
            </w:r>
            <w:r w:rsidR="00684844">
              <w:rPr>
                <w:rFonts w:ascii="Times New Roman" w:eastAsia="Times New Roman" w:hAnsi="Times New Roman" w:cs="Times New Roman"/>
                <w:b/>
                <w:sz w:val="24"/>
                <w:szCs w:val="24"/>
              </w:rPr>
              <w:t xml:space="preserve"> is faster as above we see it is</w:t>
            </w:r>
            <w:r w:rsidRPr="00202783">
              <w:rPr>
                <w:rFonts w:ascii="Times New Roman" w:eastAsia="Times New Roman" w:hAnsi="Times New Roman" w:cs="Times New Roman"/>
                <w:b/>
                <w:sz w:val="24"/>
                <w:szCs w:val="24"/>
              </w:rPr>
              <w:t xml:space="preserve"> fixed size</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It is relatively slower because of its dynamic nature </w:t>
            </w:r>
          </w:p>
        </w:tc>
      </w:tr>
      <w:tr w:rsidR="00B304CF" w:rsidRPr="00202783" w:rsidTr="00B304CF">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Primitive Datatype Storage</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Primitive data types can be stored directly unlikely objects</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Primitive data types are not directly added unlikely arrays, they are added indirectly with help of autoboxing and unboxing</w:t>
            </w:r>
          </w:p>
        </w:tc>
      </w:tr>
      <w:tr w:rsidR="00B304CF" w:rsidRPr="00202783" w:rsidTr="00B304CF">
        <w:tc>
          <w:tcPr>
            <w:tcW w:w="0" w:type="auto"/>
            <w:tcBorders>
              <w:top w:val="nil"/>
              <w:left w:val="nil"/>
              <w:bottom w:val="nil"/>
              <w:right w:val="nil"/>
            </w:tcBorders>
            <w:tcMar>
              <w:top w:w="210" w:type="dxa"/>
              <w:left w:w="150" w:type="dxa"/>
              <w:bottom w:w="210" w:type="dxa"/>
              <w:right w:w="150" w:type="dxa"/>
            </w:tcMar>
            <w:vAlign w:val="bottom"/>
          </w:tcPr>
          <w:p w:rsidR="00B304CF" w:rsidRPr="00202783" w:rsidRDefault="00B304CF" w:rsidP="00B304CF">
            <w:pPr>
              <w:spacing w:after="0" w:line="240" w:lineRule="auto"/>
              <w:rPr>
                <w:rFonts w:ascii="Times New Roman" w:eastAsia="Times New Roman" w:hAnsi="Times New Roman" w:cs="Times New Roman"/>
                <w:b/>
                <w:sz w:val="24"/>
                <w:szCs w:val="24"/>
              </w:rPr>
            </w:pPr>
          </w:p>
        </w:tc>
        <w:tc>
          <w:tcPr>
            <w:tcW w:w="0" w:type="auto"/>
            <w:tcBorders>
              <w:top w:val="nil"/>
              <w:left w:val="nil"/>
              <w:bottom w:val="nil"/>
              <w:right w:val="nil"/>
            </w:tcBorders>
            <w:tcMar>
              <w:top w:w="210" w:type="dxa"/>
              <w:left w:w="150" w:type="dxa"/>
              <w:bottom w:w="210" w:type="dxa"/>
              <w:right w:w="150" w:type="dxa"/>
            </w:tcMar>
            <w:vAlign w:val="bottom"/>
          </w:tcPr>
          <w:p w:rsidR="00B304CF" w:rsidRPr="00202783" w:rsidRDefault="00B304CF" w:rsidP="00B304CF">
            <w:pPr>
              <w:spacing w:after="0" w:line="240" w:lineRule="auto"/>
              <w:rPr>
                <w:rFonts w:ascii="Times New Roman" w:eastAsia="Times New Roman" w:hAnsi="Times New Roman" w:cs="Times New Roman"/>
                <w:b/>
                <w:sz w:val="24"/>
                <w:szCs w:val="24"/>
              </w:rPr>
            </w:pPr>
          </w:p>
        </w:tc>
        <w:tc>
          <w:tcPr>
            <w:tcW w:w="0" w:type="auto"/>
            <w:tcBorders>
              <w:top w:val="nil"/>
              <w:left w:val="nil"/>
              <w:bottom w:val="nil"/>
              <w:right w:val="nil"/>
            </w:tcBorders>
            <w:tcMar>
              <w:top w:w="210" w:type="dxa"/>
              <w:left w:w="150" w:type="dxa"/>
              <w:bottom w:w="210" w:type="dxa"/>
              <w:right w:w="150" w:type="dxa"/>
            </w:tcMar>
            <w:vAlign w:val="bottom"/>
          </w:tcPr>
          <w:p w:rsidR="00B304CF" w:rsidRPr="00202783" w:rsidRDefault="00B304CF" w:rsidP="00B304CF">
            <w:pPr>
              <w:spacing w:after="0" w:line="240" w:lineRule="auto"/>
              <w:rPr>
                <w:rFonts w:ascii="Times New Roman" w:eastAsia="Times New Roman" w:hAnsi="Times New Roman" w:cs="Times New Roman"/>
                <w:b/>
                <w:sz w:val="24"/>
                <w:szCs w:val="24"/>
              </w:rPr>
            </w:pPr>
          </w:p>
        </w:tc>
      </w:tr>
      <w:tr w:rsidR="00B304CF" w:rsidRPr="00202783" w:rsidTr="00B304CF">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Adding Elements </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Assignment operator only serves the purpose</w:t>
            </w:r>
          </w:p>
        </w:tc>
        <w:tc>
          <w:tcPr>
            <w:tcW w:w="0" w:type="auto"/>
            <w:tcBorders>
              <w:top w:val="nil"/>
              <w:left w:val="nil"/>
              <w:bottom w:val="nil"/>
              <w:right w:val="nil"/>
            </w:tcBorders>
            <w:tcMar>
              <w:top w:w="210" w:type="dxa"/>
              <w:left w:w="150" w:type="dxa"/>
              <w:bottom w:w="210" w:type="dxa"/>
              <w:right w:w="150" w:type="dxa"/>
            </w:tcMar>
            <w:vAlign w:val="bottom"/>
            <w:hideMark/>
          </w:tcPr>
          <w:p w:rsidR="00B304CF" w:rsidRPr="00202783" w:rsidRDefault="00B304CF" w:rsidP="00B304CF">
            <w:pPr>
              <w:spacing w:after="0" w:line="240" w:lineRule="auto"/>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Here a special method is used known as add() method  </w:t>
            </w:r>
          </w:p>
        </w:tc>
      </w:tr>
    </w:tbl>
    <w:p w:rsidR="00B304CF" w:rsidRPr="00202783" w:rsidRDefault="00B304CF" w:rsidP="00B304CF">
      <w:pPr>
        <w:pStyle w:val="ListParagraph"/>
        <w:rPr>
          <w:rFonts w:ascii="Times New Roman" w:hAnsi="Times New Roman" w:cs="Times New Roman"/>
          <w:b/>
          <w:sz w:val="24"/>
          <w:szCs w:val="24"/>
        </w:rPr>
      </w:pPr>
    </w:p>
    <w:p w:rsidR="002F6F79" w:rsidRPr="00202783" w:rsidRDefault="00C355BF"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Difference between ArrayList and LinkedList</w:t>
      </w:r>
    </w:p>
    <w:p w:rsidR="009374FC" w:rsidRPr="00202783" w:rsidRDefault="009374FC" w:rsidP="009374FC">
      <w:pPr>
        <w:pStyle w:val="ListParagraph"/>
        <w:rPr>
          <w:rFonts w:ascii="Times New Roman" w:hAnsi="Times New Roman" w:cs="Times New Roman"/>
          <w:b/>
          <w:sz w:val="24"/>
          <w:szCs w:val="24"/>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28"/>
        <w:gridCol w:w="4964"/>
      </w:tblGrid>
      <w:tr w:rsidR="009374FC" w:rsidRPr="00202783" w:rsidTr="009374FC">
        <w:tc>
          <w:tcPr>
            <w:tcW w:w="0" w:type="auto"/>
            <w:shd w:val="clear" w:color="auto" w:fill="C7CCBE"/>
            <w:tcMar>
              <w:top w:w="180" w:type="dxa"/>
              <w:left w:w="180" w:type="dxa"/>
              <w:bottom w:w="180" w:type="dxa"/>
              <w:right w:w="180" w:type="dxa"/>
            </w:tcMar>
            <w:hideMark/>
          </w:tcPr>
          <w:p w:rsidR="009374FC" w:rsidRPr="00202783" w:rsidRDefault="009374FC" w:rsidP="009374FC">
            <w:pPr>
              <w:spacing w:after="0" w:line="240" w:lineRule="auto"/>
              <w:rPr>
                <w:rFonts w:ascii="Times New Roman" w:eastAsia="Times New Roman" w:hAnsi="Times New Roman" w:cs="Times New Roman"/>
                <w:b/>
                <w:bCs/>
                <w:color w:val="000000"/>
                <w:sz w:val="24"/>
                <w:szCs w:val="24"/>
              </w:rPr>
            </w:pPr>
            <w:r w:rsidRPr="00202783">
              <w:rPr>
                <w:rFonts w:ascii="Times New Roman" w:eastAsia="Times New Roman" w:hAnsi="Times New Roman" w:cs="Times New Roman"/>
                <w:b/>
                <w:bCs/>
                <w:color w:val="000000"/>
                <w:sz w:val="24"/>
                <w:szCs w:val="24"/>
              </w:rPr>
              <w:t>ArrayList</w:t>
            </w:r>
          </w:p>
        </w:tc>
        <w:tc>
          <w:tcPr>
            <w:tcW w:w="0" w:type="auto"/>
            <w:shd w:val="clear" w:color="auto" w:fill="C7CCBE"/>
            <w:tcMar>
              <w:top w:w="180" w:type="dxa"/>
              <w:left w:w="180" w:type="dxa"/>
              <w:bottom w:w="180" w:type="dxa"/>
              <w:right w:w="180" w:type="dxa"/>
            </w:tcMar>
            <w:hideMark/>
          </w:tcPr>
          <w:p w:rsidR="009374FC" w:rsidRPr="00202783" w:rsidRDefault="009374FC" w:rsidP="009374FC">
            <w:pPr>
              <w:spacing w:after="0" w:line="240" w:lineRule="auto"/>
              <w:rPr>
                <w:rFonts w:ascii="Times New Roman" w:eastAsia="Times New Roman" w:hAnsi="Times New Roman" w:cs="Times New Roman"/>
                <w:b/>
                <w:bCs/>
                <w:color w:val="000000"/>
                <w:sz w:val="24"/>
                <w:szCs w:val="24"/>
              </w:rPr>
            </w:pPr>
            <w:r w:rsidRPr="00202783">
              <w:rPr>
                <w:rFonts w:ascii="Times New Roman" w:eastAsia="Times New Roman" w:hAnsi="Times New Roman" w:cs="Times New Roman"/>
                <w:b/>
                <w:bCs/>
                <w:color w:val="000000"/>
                <w:sz w:val="24"/>
                <w:szCs w:val="24"/>
              </w:rPr>
              <w:t>LinkedList</w:t>
            </w:r>
          </w:p>
        </w:tc>
      </w:tr>
      <w:tr w:rsidR="009374FC" w:rsidRPr="00202783" w:rsidTr="00937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4FC" w:rsidRPr="00202783" w:rsidRDefault="009374FC" w:rsidP="009374FC">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1) ArrayList internally uses a </w:t>
            </w:r>
            <w:r w:rsidRPr="00202783">
              <w:rPr>
                <w:rFonts w:ascii="Times New Roman" w:eastAsia="Times New Roman" w:hAnsi="Times New Roman" w:cs="Times New Roman"/>
                <w:b/>
                <w:bCs/>
                <w:color w:val="333333"/>
                <w:sz w:val="24"/>
                <w:szCs w:val="24"/>
              </w:rPr>
              <w:t>dynamic array</w:t>
            </w:r>
            <w:r w:rsidRPr="00202783">
              <w:rPr>
                <w:rFonts w:ascii="Times New Roman" w:eastAsia="Times New Roman" w:hAnsi="Times New Roman" w:cs="Times New Roman"/>
                <w:b/>
                <w:color w:val="333333"/>
                <w:sz w:val="24"/>
                <w:szCs w:val="24"/>
              </w:rPr>
              <w:t> to store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4FC" w:rsidRPr="00202783" w:rsidRDefault="009374FC" w:rsidP="009374FC">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LinkedList internally uses a </w:t>
            </w:r>
            <w:r w:rsidRPr="00202783">
              <w:rPr>
                <w:rFonts w:ascii="Times New Roman" w:eastAsia="Times New Roman" w:hAnsi="Times New Roman" w:cs="Times New Roman"/>
                <w:b/>
                <w:bCs/>
                <w:color w:val="333333"/>
                <w:sz w:val="24"/>
                <w:szCs w:val="24"/>
              </w:rPr>
              <w:t>doubly linked list</w:t>
            </w:r>
            <w:r w:rsidRPr="00202783">
              <w:rPr>
                <w:rFonts w:ascii="Times New Roman" w:eastAsia="Times New Roman" w:hAnsi="Times New Roman" w:cs="Times New Roman"/>
                <w:b/>
                <w:color w:val="333333"/>
                <w:sz w:val="24"/>
                <w:szCs w:val="24"/>
              </w:rPr>
              <w:t> to store the elements.</w:t>
            </w:r>
          </w:p>
        </w:tc>
      </w:tr>
      <w:tr w:rsidR="009374FC" w:rsidRPr="00202783" w:rsidTr="00937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74FC" w:rsidRPr="00202783" w:rsidRDefault="009374FC" w:rsidP="009374FC">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2) Manipulation with ArrayList is </w:t>
            </w:r>
            <w:r w:rsidRPr="00202783">
              <w:rPr>
                <w:rFonts w:ascii="Times New Roman" w:eastAsia="Times New Roman" w:hAnsi="Times New Roman" w:cs="Times New Roman"/>
                <w:b/>
                <w:bCs/>
                <w:color w:val="333333"/>
                <w:sz w:val="24"/>
                <w:szCs w:val="24"/>
              </w:rPr>
              <w:t>slow</w:t>
            </w:r>
            <w:r w:rsidRPr="00202783">
              <w:rPr>
                <w:rFonts w:ascii="Times New Roman" w:eastAsia="Times New Roman" w:hAnsi="Times New Roman" w:cs="Times New Roman"/>
                <w:b/>
                <w:color w:val="333333"/>
                <w:sz w:val="24"/>
                <w:szCs w:val="24"/>
              </w:rPr>
              <w:t> because it internally uses an array. If any element is removed from the array, all the other elements are shifted in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74FC" w:rsidRPr="00202783" w:rsidRDefault="009374FC" w:rsidP="009374FC">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Manipulation with LinkedList is </w:t>
            </w:r>
            <w:r w:rsidRPr="00202783">
              <w:rPr>
                <w:rFonts w:ascii="Times New Roman" w:eastAsia="Times New Roman" w:hAnsi="Times New Roman" w:cs="Times New Roman"/>
                <w:b/>
                <w:bCs/>
                <w:color w:val="333333"/>
                <w:sz w:val="24"/>
                <w:szCs w:val="24"/>
              </w:rPr>
              <w:t>faster</w:t>
            </w:r>
            <w:r w:rsidRPr="00202783">
              <w:rPr>
                <w:rFonts w:ascii="Times New Roman" w:eastAsia="Times New Roman" w:hAnsi="Times New Roman" w:cs="Times New Roman"/>
                <w:b/>
                <w:color w:val="333333"/>
                <w:sz w:val="24"/>
                <w:szCs w:val="24"/>
              </w:rPr>
              <w:t> than ArrayList because it uses a doubly linked list, so no bit shifting is required in memory.</w:t>
            </w:r>
          </w:p>
        </w:tc>
      </w:tr>
      <w:tr w:rsidR="009374FC" w:rsidRPr="00202783" w:rsidTr="00937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4FC" w:rsidRPr="00202783" w:rsidRDefault="009374FC" w:rsidP="009374FC">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3) An ArrayList class can </w:t>
            </w:r>
            <w:r w:rsidRPr="00202783">
              <w:rPr>
                <w:rFonts w:ascii="Times New Roman" w:eastAsia="Times New Roman" w:hAnsi="Times New Roman" w:cs="Times New Roman"/>
                <w:b/>
                <w:bCs/>
                <w:color w:val="333333"/>
                <w:sz w:val="24"/>
                <w:szCs w:val="24"/>
              </w:rPr>
              <w:t>act as a list</w:t>
            </w:r>
            <w:r w:rsidRPr="00202783">
              <w:rPr>
                <w:rFonts w:ascii="Times New Roman" w:eastAsia="Times New Roman" w:hAnsi="Times New Roman" w:cs="Times New Roman"/>
                <w:b/>
                <w:color w:val="333333"/>
                <w:sz w:val="24"/>
                <w:szCs w:val="24"/>
              </w:rPr>
              <w:t> only because it implements List 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4FC" w:rsidRPr="00202783" w:rsidRDefault="009374FC" w:rsidP="009374FC">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LinkedList class can </w:t>
            </w:r>
            <w:r w:rsidRPr="00202783">
              <w:rPr>
                <w:rFonts w:ascii="Times New Roman" w:eastAsia="Times New Roman" w:hAnsi="Times New Roman" w:cs="Times New Roman"/>
                <w:b/>
                <w:bCs/>
                <w:color w:val="333333"/>
                <w:sz w:val="24"/>
                <w:szCs w:val="24"/>
              </w:rPr>
              <w:t>act as a list and queue</w:t>
            </w:r>
            <w:r w:rsidRPr="00202783">
              <w:rPr>
                <w:rFonts w:ascii="Times New Roman" w:eastAsia="Times New Roman" w:hAnsi="Times New Roman" w:cs="Times New Roman"/>
                <w:b/>
                <w:color w:val="333333"/>
                <w:sz w:val="24"/>
                <w:szCs w:val="24"/>
              </w:rPr>
              <w:t> both because it implements List and Deque interfaces.</w:t>
            </w:r>
          </w:p>
        </w:tc>
      </w:tr>
      <w:tr w:rsidR="009374FC" w:rsidRPr="00202783" w:rsidTr="00937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74FC" w:rsidRPr="00202783" w:rsidRDefault="009374FC" w:rsidP="009374FC">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4) ArrayList is </w:t>
            </w:r>
            <w:r w:rsidRPr="00202783">
              <w:rPr>
                <w:rFonts w:ascii="Times New Roman" w:eastAsia="Times New Roman" w:hAnsi="Times New Roman" w:cs="Times New Roman"/>
                <w:b/>
                <w:bCs/>
                <w:color w:val="333333"/>
                <w:sz w:val="24"/>
                <w:szCs w:val="24"/>
              </w:rPr>
              <w:t>better for storing and accessing</w:t>
            </w:r>
            <w:r w:rsidRPr="00202783">
              <w:rPr>
                <w:rFonts w:ascii="Times New Roman" w:eastAsia="Times New Roman" w:hAnsi="Times New Roman" w:cs="Times New Roman"/>
                <w:b/>
                <w:color w:val="333333"/>
                <w:sz w:val="24"/>
                <w:szCs w:val="24"/>
              </w:rPr>
              <w:t> 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74FC" w:rsidRPr="00202783" w:rsidRDefault="00684844" w:rsidP="009374FC">
            <w:pPr>
              <w:spacing w:after="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LinkedList it</w:t>
            </w:r>
            <w:r w:rsidR="009374FC" w:rsidRPr="00202783">
              <w:rPr>
                <w:rFonts w:ascii="Times New Roman" w:eastAsia="Times New Roman" w:hAnsi="Times New Roman" w:cs="Times New Roman"/>
                <w:b/>
                <w:color w:val="333333"/>
                <w:sz w:val="24"/>
                <w:szCs w:val="24"/>
              </w:rPr>
              <w:t>s </w:t>
            </w:r>
            <w:r w:rsidR="009374FC" w:rsidRPr="00202783">
              <w:rPr>
                <w:rFonts w:ascii="Times New Roman" w:eastAsia="Times New Roman" w:hAnsi="Times New Roman" w:cs="Times New Roman"/>
                <w:b/>
                <w:bCs/>
                <w:color w:val="333333"/>
                <w:sz w:val="24"/>
                <w:szCs w:val="24"/>
              </w:rPr>
              <w:t>better for manipulating</w:t>
            </w:r>
            <w:r w:rsidR="009374FC" w:rsidRPr="00202783">
              <w:rPr>
                <w:rFonts w:ascii="Times New Roman" w:eastAsia="Times New Roman" w:hAnsi="Times New Roman" w:cs="Times New Roman"/>
                <w:b/>
                <w:color w:val="333333"/>
                <w:sz w:val="24"/>
                <w:szCs w:val="24"/>
              </w:rPr>
              <w:t> data.</w:t>
            </w:r>
          </w:p>
        </w:tc>
      </w:tr>
      <w:tr w:rsidR="009374FC" w:rsidRPr="00202783" w:rsidTr="00937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4FC" w:rsidRPr="00202783" w:rsidRDefault="009374FC" w:rsidP="009374FC">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5) The memory location for the elements of an ArrayList is contiguous.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4FC" w:rsidRPr="00202783" w:rsidRDefault="00684844" w:rsidP="009374FC">
            <w:pPr>
              <w:spacing w:after="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The location for the </w:t>
            </w:r>
            <w:r w:rsidR="009374FC" w:rsidRPr="00202783">
              <w:rPr>
                <w:rFonts w:ascii="Times New Roman" w:eastAsia="Times New Roman" w:hAnsi="Times New Roman" w:cs="Times New Roman"/>
                <w:b/>
                <w:color w:val="333333"/>
                <w:sz w:val="24"/>
                <w:szCs w:val="24"/>
              </w:rPr>
              <w:t>elements of a linked list is not contagious.</w:t>
            </w:r>
          </w:p>
        </w:tc>
      </w:tr>
      <w:tr w:rsidR="009374FC" w:rsidRPr="00202783" w:rsidTr="00937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74FC" w:rsidRPr="00202783" w:rsidRDefault="009374FC" w:rsidP="009374FC">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lastRenderedPageBreak/>
              <w:t>6) Generally, when an ArrayList is initialized, a default capacity of 10 is assigned to the ArrayList.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74FC" w:rsidRPr="00202783" w:rsidRDefault="009374FC" w:rsidP="009374FC">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There is no case of default capacity in a LinkedList. In LinkedList, an empty list is created when a LinkedList is initialized.</w:t>
            </w:r>
          </w:p>
        </w:tc>
      </w:tr>
      <w:tr w:rsidR="009374FC" w:rsidRPr="0071684C" w:rsidTr="00937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4FC" w:rsidRPr="0071684C" w:rsidRDefault="009374FC" w:rsidP="009374FC">
            <w:pPr>
              <w:spacing w:after="0" w:line="240" w:lineRule="auto"/>
              <w:jc w:val="both"/>
              <w:rPr>
                <w:rFonts w:ascii="Times New Roman" w:eastAsia="Times New Roman" w:hAnsi="Times New Roman" w:cs="Times New Roman"/>
                <w:b/>
                <w:color w:val="333333"/>
                <w:sz w:val="24"/>
                <w:szCs w:val="24"/>
              </w:rPr>
            </w:pPr>
            <w:r w:rsidRPr="0071684C">
              <w:rPr>
                <w:rFonts w:ascii="Times New Roman" w:eastAsia="Times New Roman" w:hAnsi="Times New Roman" w:cs="Times New Roman"/>
                <w:b/>
                <w:color w:val="333333"/>
                <w:sz w:val="24"/>
                <w:szCs w:val="24"/>
              </w:rPr>
              <w:t>7) To be precise, an ArrayList is a resizable array.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74FC" w:rsidRPr="0071684C" w:rsidRDefault="009374FC" w:rsidP="009374FC">
            <w:pPr>
              <w:spacing w:after="0" w:line="240" w:lineRule="auto"/>
              <w:jc w:val="both"/>
              <w:rPr>
                <w:rFonts w:ascii="Times New Roman" w:eastAsia="Times New Roman" w:hAnsi="Times New Roman" w:cs="Times New Roman"/>
                <w:b/>
                <w:color w:val="333333"/>
                <w:sz w:val="24"/>
                <w:szCs w:val="24"/>
              </w:rPr>
            </w:pPr>
            <w:r w:rsidRPr="0071684C">
              <w:rPr>
                <w:rFonts w:ascii="Times New Roman" w:eastAsia="Times New Roman" w:hAnsi="Times New Roman" w:cs="Times New Roman"/>
                <w:b/>
                <w:color w:val="333333"/>
                <w:sz w:val="24"/>
                <w:szCs w:val="24"/>
              </w:rPr>
              <w:t>LinkedList implements the doubly linked list of the list interface.</w:t>
            </w:r>
          </w:p>
        </w:tc>
      </w:tr>
    </w:tbl>
    <w:p w:rsidR="009374FC" w:rsidRPr="0071684C" w:rsidRDefault="009374FC" w:rsidP="009374FC">
      <w:pPr>
        <w:pStyle w:val="ListParagraph"/>
        <w:rPr>
          <w:rFonts w:ascii="Times New Roman" w:hAnsi="Times New Roman" w:cs="Times New Roman"/>
          <w:b/>
          <w:sz w:val="24"/>
          <w:szCs w:val="24"/>
        </w:rPr>
      </w:pPr>
    </w:p>
    <w:p w:rsidR="009374FC" w:rsidRPr="0071684C" w:rsidRDefault="009374FC" w:rsidP="009374FC">
      <w:pPr>
        <w:pStyle w:val="ListParagraph"/>
        <w:rPr>
          <w:rFonts w:ascii="Times New Roman" w:hAnsi="Times New Roman" w:cs="Times New Roman"/>
          <w:b/>
          <w:sz w:val="24"/>
          <w:szCs w:val="24"/>
        </w:rPr>
      </w:pPr>
    </w:p>
    <w:p w:rsidR="00936837" w:rsidRPr="00202783" w:rsidRDefault="009374FC" w:rsidP="00D75123">
      <w:pPr>
        <w:pStyle w:val="ListParagraph"/>
        <w:numPr>
          <w:ilvl w:val="0"/>
          <w:numId w:val="6"/>
        </w:numPr>
        <w:rPr>
          <w:rFonts w:ascii="Times New Roman" w:hAnsi="Times New Roman" w:cs="Times New Roman"/>
          <w:b/>
          <w:sz w:val="24"/>
          <w:szCs w:val="24"/>
          <w:highlight w:val="yellow"/>
        </w:rPr>
      </w:pPr>
      <w:r w:rsidRPr="0071684C">
        <w:rPr>
          <w:rFonts w:ascii="Times New Roman" w:hAnsi="Times New Roman" w:cs="Times New Roman"/>
          <w:b/>
          <w:sz w:val="24"/>
          <w:szCs w:val="24"/>
        </w:rPr>
        <w:t>Difference</w:t>
      </w:r>
      <w:r w:rsidRPr="00202783">
        <w:rPr>
          <w:rFonts w:ascii="Times New Roman" w:hAnsi="Times New Roman" w:cs="Times New Roman"/>
          <w:b/>
          <w:sz w:val="24"/>
          <w:szCs w:val="24"/>
        </w:rPr>
        <w:t xml:space="preserve"> between Hashmap vs Concurrent Hashmap </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21"/>
        <w:gridCol w:w="3962"/>
        <w:gridCol w:w="4509"/>
      </w:tblGrid>
      <w:tr w:rsidR="00B20AEA" w:rsidRPr="00202783" w:rsidTr="00B20AEA">
        <w:tc>
          <w:tcPr>
            <w:tcW w:w="0" w:type="auto"/>
            <w:shd w:val="clear" w:color="auto" w:fill="C7CCBE"/>
            <w:tcMar>
              <w:top w:w="180" w:type="dxa"/>
              <w:left w:w="180" w:type="dxa"/>
              <w:bottom w:w="180" w:type="dxa"/>
              <w:right w:w="180" w:type="dxa"/>
            </w:tcMar>
            <w:hideMark/>
          </w:tcPr>
          <w:p w:rsidR="00B20AEA" w:rsidRPr="00202783" w:rsidRDefault="00B20AEA" w:rsidP="00B20AEA">
            <w:pPr>
              <w:spacing w:after="0" w:line="240" w:lineRule="auto"/>
              <w:rPr>
                <w:rFonts w:ascii="Times New Roman" w:eastAsia="Times New Roman" w:hAnsi="Times New Roman" w:cs="Times New Roman"/>
                <w:b/>
                <w:bCs/>
                <w:color w:val="000000"/>
                <w:sz w:val="24"/>
                <w:szCs w:val="24"/>
              </w:rPr>
            </w:pPr>
            <w:r w:rsidRPr="00202783">
              <w:rPr>
                <w:rFonts w:ascii="Times New Roman" w:eastAsia="Times New Roman" w:hAnsi="Times New Roman" w:cs="Times New Roman"/>
                <w:b/>
                <w:bCs/>
                <w:color w:val="000000"/>
                <w:sz w:val="24"/>
                <w:szCs w:val="24"/>
              </w:rPr>
              <w:t>Parameters</w:t>
            </w:r>
          </w:p>
        </w:tc>
        <w:tc>
          <w:tcPr>
            <w:tcW w:w="0" w:type="auto"/>
            <w:shd w:val="clear" w:color="auto" w:fill="C7CCBE"/>
            <w:tcMar>
              <w:top w:w="180" w:type="dxa"/>
              <w:left w:w="180" w:type="dxa"/>
              <w:bottom w:w="180" w:type="dxa"/>
              <w:right w:w="180" w:type="dxa"/>
            </w:tcMar>
            <w:hideMark/>
          </w:tcPr>
          <w:p w:rsidR="00B20AEA" w:rsidRPr="00202783" w:rsidRDefault="00B20AEA" w:rsidP="00B20AEA">
            <w:pPr>
              <w:spacing w:after="0" w:line="240" w:lineRule="auto"/>
              <w:rPr>
                <w:rFonts w:ascii="Times New Roman" w:eastAsia="Times New Roman" w:hAnsi="Times New Roman" w:cs="Times New Roman"/>
                <w:b/>
                <w:bCs/>
                <w:color w:val="000000"/>
                <w:sz w:val="24"/>
                <w:szCs w:val="24"/>
              </w:rPr>
            </w:pPr>
            <w:r w:rsidRPr="00202783">
              <w:rPr>
                <w:rFonts w:ascii="Times New Roman" w:eastAsia="Times New Roman" w:hAnsi="Times New Roman" w:cs="Times New Roman"/>
                <w:b/>
                <w:bCs/>
                <w:color w:val="000000"/>
                <w:sz w:val="24"/>
                <w:szCs w:val="24"/>
              </w:rPr>
              <w:t>HashMap</w:t>
            </w:r>
          </w:p>
        </w:tc>
        <w:tc>
          <w:tcPr>
            <w:tcW w:w="0" w:type="auto"/>
            <w:shd w:val="clear" w:color="auto" w:fill="C7CCBE"/>
            <w:tcMar>
              <w:top w:w="180" w:type="dxa"/>
              <w:left w:w="180" w:type="dxa"/>
              <w:bottom w:w="180" w:type="dxa"/>
              <w:right w:w="180" w:type="dxa"/>
            </w:tcMar>
            <w:hideMark/>
          </w:tcPr>
          <w:p w:rsidR="00B20AEA" w:rsidRPr="00202783" w:rsidRDefault="00B20AEA" w:rsidP="00B20AEA">
            <w:pPr>
              <w:spacing w:after="0" w:line="240" w:lineRule="auto"/>
              <w:rPr>
                <w:rFonts w:ascii="Times New Roman" w:eastAsia="Times New Roman" w:hAnsi="Times New Roman" w:cs="Times New Roman"/>
                <w:b/>
                <w:bCs/>
                <w:color w:val="000000"/>
                <w:sz w:val="24"/>
                <w:szCs w:val="24"/>
              </w:rPr>
            </w:pPr>
            <w:r w:rsidRPr="00202783">
              <w:rPr>
                <w:rFonts w:ascii="Times New Roman" w:eastAsia="Times New Roman" w:hAnsi="Times New Roman" w:cs="Times New Roman"/>
                <w:b/>
                <w:bCs/>
                <w:color w:val="000000"/>
                <w:sz w:val="24"/>
                <w:szCs w:val="24"/>
              </w:rPr>
              <w:t>ConcurrentHashMap</w:t>
            </w:r>
          </w:p>
        </w:tc>
      </w:tr>
      <w:tr w:rsidR="00B20AEA" w:rsidRPr="00202783" w:rsidTr="00B20AE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bCs/>
                <w:color w:val="333333"/>
                <w:sz w:val="24"/>
                <w:szCs w:val="24"/>
              </w:rPr>
              <w:t>Synchronization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Non-synchronized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synchronized</w:t>
            </w:r>
          </w:p>
        </w:tc>
      </w:tr>
      <w:tr w:rsidR="00B20AEA" w:rsidRPr="00202783" w:rsidTr="00B20AE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bCs/>
                <w:color w:val="333333"/>
                <w:sz w:val="24"/>
                <w:szCs w:val="24"/>
              </w:rPr>
              <w:t>Thread-safety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Not thread-safe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Thread-safe</w:t>
            </w:r>
          </w:p>
        </w:tc>
      </w:tr>
      <w:tr w:rsidR="00B20AEA" w:rsidRPr="00202783" w:rsidTr="00B20AE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bCs/>
                <w:color w:val="333333"/>
                <w:sz w:val="24"/>
                <w:szCs w:val="24"/>
              </w:rPr>
              <w:t>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It is fail-fast and throws an exception during iteration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It is fail-safe and performs iteration by multiple threads</w:t>
            </w:r>
          </w:p>
        </w:tc>
      </w:tr>
      <w:tr w:rsidR="00B20AEA" w:rsidRPr="00202783" w:rsidTr="00B20AE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bCs/>
                <w:color w:val="333333"/>
                <w:sz w:val="24"/>
                <w:szCs w:val="24"/>
              </w:rPr>
              <w:t>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It allows for storing null keys and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It does not allow to store null key/values.</w:t>
            </w:r>
          </w:p>
        </w:tc>
      </w:tr>
      <w:tr w:rsidR="00B20AEA" w:rsidRPr="00202783" w:rsidTr="00B20AE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bCs/>
                <w:color w:val="333333"/>
                <w:sz w:val="24"/>
                <w:szCs w:val="24"/>
              </w:rPr>
              <w:t>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faster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0AEA" w:rsidRPr="00202783" w:rsidRDefault="00B20AEA" w:rsidP="00B20AEA">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Slower than Hashmap</w:t>
            </w:r>
          </w:p>
        </w:tc>
      </w:tr>
    </w:tbl>
    <w:p w:rsidR="00936837" w:rsidRPr="00202783" w:rsidRDefault="00936837" w:rsidP="00936837">
      <w:pPr>
        <w:pStyle w:val="ListParagraph"/>
        <w:rPr>
          <w:rFonts w:ascii="Times New Roman" w:hAnsi="Times New Roman" w:cs="Times New Roman"/>
          <w:b/>
          <w:sz w:val="24"/>
          <w:szCs w:val="24"/>
          <w:highlight w:val="yellow"/>
        </w:rPr>
      </w:pPr>
    </w:p>
    <w:p w:rsidR="00936837" w:rsidRPr="00202783" w:rsidRDefault="00936837" w:rsidP="00936837">
      <w:pPr>
        <w:pStyle w:val="ListParagraph"/>
        <w:rPr>
          <w:rFonts w:ascii="Times New Roman" w:hAnsi="Times New Roman" w:cs="Times New Roman"/>
          <w:b/>
          <w:sz w:val="24"/>
          <w:szCs w:val="24"/>
        </w:rPr>
      </w:pPr>
    </w:p>
    <w:p w:rsidR="001C3A65" w:rsidRPr="00202783" w:rsidRDefault="001C3A65"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What is List</w:t>
      </w:r>
    </w:p>
    <w:p w:rsidR="00B304CF" w:rsidRPr="00202783" w:rsidRDefault="00B304CF" w:rsidP="00B304CF">
      <w:pPr>
        <w:rPr>
          <w:rFonts w:ascii="Times New Roman" w:hAnsi="Times New Roman" w:cs="Times New Roman"/>
          <w:b/>
          <w:sz w:val="24"/>
          <w:szCs w:val="24"/>
        </w:rPr>
      </w:pPr>
    </w:p>
    <w:p w:rsidR="00B304CF" w:rsidRPr="00202783" w:rsidRDefault="00B304CF" w:rsidP="00D75123">
      <w:pPr>
        <w:numPr>
          <w:ilvl w:val="0"/>
          <w:numId w:val="9"/>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it is child interface of collection interface</w:t>
      </w:r>
    </w:p>
    <w:p w:rsidR="00B304CF" w:rsidRPr="00202783" w:rsidRDefault="00B304CF" w:rsidP="00D75123">
      <w:pPr>
        <w:numPr>
          <w:ilvl w:val="0"/>
          <w:numId w:val="9"/>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if we want to represent a group of individual objects as a single entity where duplicates are allowed and insertion order preserved then we should go for List.</w:t>
      </w:r>
    </w:p>
    <w:p w:rsidR="00B304CF" w:rsidRPr="00202783" w:rsidRDefault="00B304CF" w:rsidP="00D75123">
      <w:pPr>
        <w:numPr>
          <w:ilvl w:val="0"/>
          <w:numId w:val="9"/>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we can differentiate duplicated by using index</w:t>
      </w:r>
    </w:p>
    <w:p w:rsidR="00B304CF" w:rsidRPr="00202783" w:rsidRDefault="00B304CF" w:rsidP="00D75123">
      <w:pPr>
        <w:numPr>
          <w:ilvl w:val="0"/>
          <w:numId w:val="9"/>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we can preserve insertion order by using index</w:t>
      </w:r>
    </w:p>
    <w:p w:rsidR="00B304CF" w:rsidRPr="00202783" w:rsidRDefault="00B304CF" w:rsidP="00D75123">
      <w:pPr>
        <w:numPr>
          <w:ilvl w:val="0"/>
          <w:numId w:val="9"/>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 xml:space="preserve">implemented class : Array list , linked list, vector -&gt; stack </w:t>
      </w:r>
    </w:p>
    <w:p w:rsidR="00B304CF" w:rsidRPr="00202783" w:rsidRDefault="00B304CF" w:rsidP="00B304CF">
      <w:pPr>
        <w:autoSpaceDE w:val="0"/>
        <w:autoSpaceDN w:val="0"/>
        <w:adjustRightInd w:val="0"/>
        <w:spacing w:after="200" w:line="276" w:lineRule="auto"/>
        <w:ind w:left="720"/>
        <w:rPr>
          <w:rFonts w:ascii="Times New Roman" w:eastAsia="Calibri" w:hAnsi="Times New Roman" w:cs="Times New Roman"/>
          <w:b/>
          <w:sz w:val="24"/>
          <w:szCs w:val="24"/>
        </w:rPr>
      </w:pPr>
    </w:p>
    <w:p w:rsidR="00B304CF" w:rsidRPr="00202783" w:rsidRDefault="00B304CF" w:rsidP="00B304CF">
      <w:pPr>
        <w:rPr>
          <w:rFonts w:ascii="Times New Roman" w:hAnsi="Times New Roman" w:cs="Times New Roman"/>
          <w:b/>
          <w:sz w:val="24"/>
          <w:szCs w:val="24"/>
        </w:rPr>
      </w:pPr>
    </w:p>
    <w:p w:rsidR="00936837" w:rsidRPr="00202783" w:rsidRDefault="00936837"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Set Vs List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47"/>
        <w:gridCol w:w="4620"/>
        <w:gridCol w:w="4925"/>
      </w:tblGrid>
      <w:tr w:rsidR="00936837" w:rsidRPr="00202783" w:rsidTr="00936837">
        <w:tc>
          <w:tcPr>
            <w:tcW w:w="0" w:type="auto"/>
            <w:shd w:val="clear" w:color="auto" w:fill="C7CCBE"/>
            <w:tcMar>
              <w:top w:w="180" w:type="dxa"/>
              <w:left w:w="180" w:type="dxa"/>
              <w:bottom w:w="180" w:type="dxa"/>
              <w:right w:w="180" w:type="dxa"/>
            </w:tcMar>
            <w:hideMark/>
          </w:tcPr>
          <w:p w:rsidR="00936837" w:rsidRPr="00202783" w:rsidRDefault="00936837" w:rsidP="00936837">
            <w:pPr>
              <w:spacing w:after="0" w:line="240" w:lineRule="auto"/>
              <w:rPr>
                <w:rFonts w:ascii="Times New Roman" w:eastAsia="Times New Roman" w:hAnsi="Times New Roman" w:cs="Times New Roman"/>
                <w:b/>
                <w:bCs/>
                <w:color w:val="000000"/>
                <w:sz w:val="24"/>
                <w:szCs w:val="24"/>
              </w:rPr>
            </w:pPr>
            <w:r w:rsidRPr="00202783">
              <w:rPr>
                <w:rFonts w:ascii="Times New Roman" w:eastAsia="Times New Roman" w:hAnsi="Times New Roman" w:cs="Times New Roman"/>
                <w:b/>
                <w:bCs/>
                <w:color w:val="000000"/>
                <w:sz w:val="24"/>
                <w:szCs w:val="24"/>
              </w:rPr>
              <w:lastRenderedPageBreak/>
              <w:t>S.No</w:t>
            </w:r>
          </w:p>
        </w:tc>
        <w:tc>
          <w:tcPr>
            <w:tcW w:w="0" w:type="auto"/>
            <w:shd w:val="clear" w:color="auto" w:fill="C7CCBE"/>
            <w:tcMar>
              <w:top w:w="180" w:type="dxa"/>
              <w:left w:w="180" w:type="dxa"/>
              <w:bottom w:w="180" w:type="dxa"/>
              <w:right w:w="180" w:type="dxa"/>
            </w:tcMar>
            <w:hideMark/>
          </w:tcPr>
          <w:p w:rsidR="00936837" w:rsidRPr="00202783" w:rsidRDefault="00936837" w:rsidP="00936837">
            <w:pPr>
              <w:spacing w:after="0" w:line="240" w:lineRule="auto"/>
              <w:rPr>
                <w:rFonts w:ascii="Times New Roman" w:eastAsia="Times New Roman" w:hAnsi="Times New Roman" w:cs="Times New Roman"/>
                <w:b/>
                <w:bCs/>
                <w:color w:val="000000"/>
                <w:sz w:val="24"/>
                <w:szCs w:val="24"/>
              </w:rPr>
            </w:pPr>
            <w:r w:rsidRPr="00202783">
              <w:rPr>
                <w:rFonts w:ascii="Times New Roman" w:eastAsia="Times New Roman" w:hAnsi="Times New Roman" w:cs="Times New Roman"/>
                <w:b/>
                <w:bCs/>
                <w:color w:val="000000"/>
                <w:sz w:val="24"/>
                <w:szCs w:val="24"/>
              </w:rPr>
              <w:t>List</w:t>
            </w:r>
          </w:p>
        </w:tc>
        <w:tc>
          <w:tcPr>
            <w:tcW w:w="0" w:type="auto"/>
            <w:shd w:val="clear" w:color="auto" w:fill="C7CCBE"/>
            <w:tcMar>
              <w:top w:w="180" w:type="dxa"/>
              <w:left w:w="180" w:type="dxa"/>
              <w:bottom w:w="180" w:type="dxa"/>
              <w:right w:w="180" w:type="dxa"/>
            </w:tcMar>
            <w:hideMark/>
          </w:tcPr>
          <w:p w:rsidR="00936837" w:rsidRPr="00202783" w:rsidRDefault="00936837" w:rsidP="00936837">
            <w:pPr>
              <w:spacing w:after="0" w:line="240" w:lineRule="auto"/>
              <w:rPr>
                <w:rFonts w:ascii="Times New Roman" w:eastAsia="Times New Roman" w:hAnsi="Times New Roman" w:cs="Times New Roman"/>
                <w:b/>
                <w:bCs/>
                <w:color w:val="000000"/>
                <w:sz w:val="24"/>
                <w:szCs w:val="24"/>
              </w:rPr>
            </w:pPr>
            <w:r w:rsidRPr="00202783">
              <w:rPr>
                <w:rFonts w:ascii="Times New Roman" w:eastAsia="Times New Roman" w:hAnsi="Times New Roman" w:cs="Times New Roman"/>
                <w:b/>
                <w:bCs/>
                <w:color w:val="000000"/>
                <w:sz w:val="24"/>
                <w:szCs w:val="24"/>
              </w:rPr>
              <w:t>Set</w:t>
            </w:r>
          </w:p>
        </w:tc>
      </w:tr>
      <w:tr w:rsidR="00936837" w:rsidRPr="00202783" w:rsidTr="0093683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The list implementation allows us to add the same or duplicate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The set implementation doesn't allow us to add the same or duplicate elements.</w:t>
            </w:r>
          </w:p>
        </w:tc>
      </w:tr>
      <w:tr w:rsidR="00936837" w:rsidRPr="00202783" w:rsidTr="0093683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The insertion order is maintained by the 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It doesn't maintain the insertion order of elements.</w:t>
            </w:r>
          </w:p>
        </w:tc>
      </w:tr>
      <w:tr w:rsidR="00936837" w:rsidRPr="00202783" w:rsidTr="0093683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List allows us to add any number of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Set allows us to add at least one null value in it.</w:t>
            </w:r>
          </w:p>
        </w:tc>
      </w:tr>
      <w:tr w:rsidR="00936837" w:rsidRPr="00202783" w:rsidTr="0093683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The List implementation classes are LinkedList and ArrayList.</w:t>
            </w:r>
            <w:r w:rsidR="00CF46CD">
              <w:rPr>
                <w:rFonts w:ascii="Times New Roman" w:eastAsia="Times New Roman" w:hAnsi="Times New Roman" w:cs="Times New Roman"/>
                <w:b/>
                <w:color w:val="333333"/>
                <w:sz w:val="24"/>
                <w:szCs w:val="24"/>
              </w:rPr>
              <w:t>,Vector,stack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The Set implementation classes are TreeSet, HashSet and LinkedHashSet.</w:t>
            </w:r>
          </w:p>
        </w:tc>
      </w:tr>
      <w:tr w:rsidR="00936837" w:rsidRPr="00202783" w:rsidTr="0093683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We can get the element of a specified index from the list using the get()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 xml:space="preserve">We cannot find the element from the Set based on the index because it </w:t>
            </w:r>
            <w:r w:rsidR="0022018A">
              <w:rPr>
                <w:rFonts w:ascii="Times New Roman" w:eastAsia="Times New Roman" w:hAnsi="Times New Roman" w:cs="Times New Roman"/>
                <w:b/>
                <w:color w:val="333333"/>
                <w:sz w:val="24"/>
                <w:szCs w:val="24"/>
              </w:rPr>
              <w:t>doesn't provide any get method</w:t>
            </w:r>
            <w:r w:rsidRPr="00202783">
              <w:rPr>
                <w:rFonts w:ascii="Times New Roman" w:eastAsia="Times New Roman" w:hAnsi="Times New Roman" w:cs="Times New Roman"/>
                <w:b/>
                <w:color w:val="333333"/>
                <w:sz w:val="24"/>
                <w:szCs w:val="24"/>
              </w:rPr>
              <w:t>.</w:t>
            </w:r>
          </w:p>
        </w:tc>
      </w:tr>
      <w:tr w:rsidR="00936837" w:rsidRPr="00202783" w:rsidTr="0093683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It is used when we want to frequently access the elements by using the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It is used when we want to design a collection of distinct elements.</w:t>
            </w:r>
          </w:p>
        </w:tc>
      </w:tr>
      <w:tr w:rsidR="00936837" w:rsidRPr="00202783" w:rsidTr="0093683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Th</w:t>
            </w:r>
            <w:r w:rsidR="00A76CBA">
              <w:rPr>
                <w:rFonts w:ascii="Times New Roman" w:eastAsia="Times New Roman" w:hAnsi="Times New Roman" w:cs="Times New Roman"/>
                <w:b/>
                <w:color w:val="333333"/>
                <w:sz w:val="24"/>
                <w:szCs w:val="24"/>
              </w:rPr>
              <w:t>e method of List interface listI</w:t>
            </w:r>
            <w:r w:rsidRPr="00202783">
              <w:rPr>
                <w:rFonts w:ascii="Times New Roman" w:eastAsia="Times New Roman" w:hAnsi="Times New Roman" w:cs="Times New Roman"/>
                <w:b/>
                <w:color w:val="333333"/>
                <w:sz w:val="24"/>
                <w:szCs w:val="24"/>
              </w:rPr>
              <w:t>terator() is used to iterate the List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837" w:rsidRPr="00202783" w:rsidRDefault="00936837" w:rsidP="00936837">
            <w:pPr>
              <w:spacing w:after="0" w:line="240" w:lineRule="auto"/>
              <w:jc w:val="both"/>
              <w:rPr>
                <w:rFonts w:ascii="Times New Roman" w:eastAsia="Times New Roman" w:hAnsi="Times New Roman" w:cs="Times New Roman"/>
                <w:b/>
                <w:color w:val="333333"/>
                <w:sz w:val="24"/>
                <w:szCs w:val="24"/>
              </w:rPr>
            </w:pPr>
            <w:r w:rsidRPr="00202783">
              <w:rPr>
                <w:rFonts w:ascii="Times New Roman" w:eastAsia="Times New Roman" w:hAnsi="Times New Roman" w:cs="Times New Roman"/>
                <w:b/>
                <w:color w:val="333333"/>
                <w:sz w:val="24"/>
                <w:szCs w:val="24"/>
              </w:rPr>
              <w:t>The iterator is used when we need to iterate the Set elements.</w:t>
            </w:r>
          </w:p>
        </w:tc>
      </w:tr>
    </w:tbl>
    <w:p w:rsidR="00936837" w:rsidRPr="00202783" w:rsidRDefault="00936837" w:rsidP="00936837">
      <w:pPr>
        <w:ind w:left="360"/>
        <w:rPr>
          <w:rFonts w:ascii="Times New Roman" w:hAnsi="Times New Roman" w:cs="Times New Roman"/>
          <w:b/>
          <w:sz w:val="24"/>
          <w:szCs w:val="24"/>
          <w:highlight w:val="yellow"/>
        </w:rPr>
      </w:pPr>
    </w:p>
    <w:p w:rsidR="001C3A65" w:rsidRPr="00202783" w:rsidRDefault="00B20AEA"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 xml:space="preserve">What is hashmap </w:t>
      </w:r>
    </w:p>
    <w:p w:rsidR="00B304CF" w:rsidRPr="00202783" w:rsidRDefault="00B304CF" w:rsidP="00B304CF">
      <w:pPr>
        <w:pStyle w:val="ListParagraph"/>
        <w:rPr>
          <w:rFonts w:ascii="Times New Roman" w:hAnsi="Times New Roman" w:cs="Times New Roman"/>
          <w:b/>
          <w:sz w:val="24"/>
          <w:szCs w:val="24"/>
        </w:rPr>
      </w:pPr>
    </w:p>
    <w:p w:rsidR="00B304CF" w:rsidRPr="00202783" w:rsidRDefault="00B304CF" w:rsidP="00D75123">
      <w:pPr>
        <w:numPr>
          <w:ilvl w:val="0"/>
          <w:numId w:val="10"/>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it is implements Map interface</w:t>
      </w:r>
    </w:p>
    <w:p w:rsidR="00B304CF" w:rsidRPr="00202783" w:rsidRDefault="00B304CF" w:rsidP="00D75123">
      <w:pPr>
        <w:numPr>
          <w:ilvl w:val="0"/>
          <w:numId w:val="10"/>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underlying Data structure for HashMap is Hashtable</w:t>
      </w:r>
    </w:p>
    <w:p w:rsidR="00B304CF" w:rsidRPr="00202783" w:rsidRDefault="00B304CF" w:rsidP="00D75123">
      <w:pPr>
        <w:numPr>
          <w:ilvl w:val="0"/>
          <w:numId w:val="10"/>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insertion order not preserved and order is based on hash code of keys</w:t>
      </w:r>
    </w:p>
    <w:p w:rsidR="00B304CF" w:rsidRPr="00202783" w:rsidRDefault="00B304CF" w:rsidP="00D75123">
      <w:pPr>
        <w:numPr>
          <w:ilvl w:val="0"/>
          <w:numId w:val="10"/>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duplicate keys are not allowed but duplicate values are allowed</w:t>
      </w:r>
    </w:p>
    <w:p w:rsidR="00B304CF" w:rsidRPr="00202783" w:rsidRDefault="00B304CF" w:rsidP="00D75123">
      <w:pPr>
        <w:numPr>
          <w:ilvl w:val="0"/>
          <w:numId w:val="10"/>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heterogeneous allowed in both key and values</w:t>
      </w:r>
    </w:p>
    <w:p w:rsidR="00B304CF" w:rsidRPr="00202783" w:rsidRDefault="00B304CF" w:rsidP="00D75123">
      <w:pPr>
        <w:numPr>
          <w:ilvl w:val="0"/>
          <w:numId w:val="10"/>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 xml:space="preserve">only one null key accepted , multiple null values accepted(any number of times. If we add </w:t>
      </w:r>
      <w:r w:rsidR="00A76CBA">
        <w:rPr>
          <w:rFonts w:ascii="Times New Roman" w:eastAsia="Calibri" w:hAnsi="Times New Roman" w:cs="Times New Roman"/>
          <w:b/>
          <w:sz w:val="24"/>
          <w:szCs w:val="24"/>
        </w:rPr>
        <w:t>duplicate</w:t>
      </w:r>
      <w:r w:rsidRPr="00202783">
        <w:rPr>
          <w:rFonts w:ascii="Times New Roman" w:eastAsia="Calibri" w:hAnsi="Times New Roman" w:cs="Times New Roman"/>
          <w:b/>
          <w:sz w:val="24"/>
          <w:szCs w:val="24"/>
        </w:rPr>
        <w:t xml:space="preserve"> keys the values are override)</w:t>
      </w:r>
    </w:p>
    <w:p w:rsidR="00B304CF" w:rsidRPr="00202783" w:rsidRDefault="00B304CF" w:rsidP="00D75123">
      <w:pPr>
        <w:numPr>
          <w:ilvl w:val="0"/>
          <w:numId w:val="10"/>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Implements serializable, Clonable but not Random Access Interface</w:t>
      </w:r>
    </w:p>
    <w:p w:rsidR="00B304CF" w:rsidRPr="00202783" w:rsidRDefault="00B304CF" w:rsidP="00D75123">
      <w:pPr>
        <w:numPr>
          <w:ilvl w:val="0"/>
          <w:numId w:val="10"/>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hash map is best choice if our frequent operation is search.</w:t>
      </w:r>
    </w:p>
    <w:p w:rsidR="00B304CF" w:rsidRPr="00202783" w:rsidRDefault="00B304CF" w:rsidP="00B304CF">
      <w:pPr>
        <w:autoSpaceDE w:val="0"/>
        <w:autoSpaceDN w:val="0"/>
        <w:adjustRightInd w:val="0"/>
        <w:spacing w:after="200" w:line="276" w:lineRule="auto"/>
        <w:rPr>
          <w:rFonts w:ascii="Times New Roman" w:eastAsia="Calibri" w:hAnsi="Times New Roman" w:cs="Times New Roman"/>
          <w:b/>
          <w:sz w:val="24"/>
          <w:szCs w:val="24"/>
        </w:rPr>
      </w:pPr>
      <w:r w:rsidRPr="00202783">
        <w:rPr>
          <w:rFonts w:ascii="Times New Roman" w:eastAsia="Calibri" w:hAnsi="Times New Roman" w:cs="Times New Roman"/>
          <w:b/>
          <w:sz w:val="24"/>
          <w:szCs w:val="24"/>
        </w:rPr>
        <w:t xml:space="preserve"> </w:t>
      </w:r>
    </w:p>
    <w:p w:rsidR="00B304CF" w:rsidRPr="00202783" w:rsidRDefault="00B304CF" w:rsidP="00B304CF">
      <w:pPr>
        <w:autoSpaceDE w:val="0"/>
        <w:autoSpaceDN w:val="0"/>
        <w:adjustRightInd w:val="0"/>
        <w:spacing w:after="200" w:line="276" w:lineRule="auto"/>
        <w:rPr>
          <w:rFonts w:ascii="Times New Roman" w:eastAsia="Calibri" w:hAnsi="Times New Roman" w:cs="Times New Roman"/>
          <w:b/>
          <w:sz w:val="24"/>
          <w:szCs w:val="24"/>
        </w:rPr>
      </w:pPr>
      <w:r w:rsidRPr="00202783">
        <w:rPr>
          <w:rFonts w:ascii="Times New Roman" w:eastAsia="Calibri" w:hAnsi="Times New Roman" w:cs="Times New Roman"/>
          <w:b/>
          <w:sz w:val="24"/>
          <w:szCs w:val="24"/>
        </w:rPr>
        <w:lastRenderedPageBreak/>
        <w:t>Constructor:</w:t>
      </w:r>
    </w:p>
    <w:p w:rsidR="00B304CF" w:rsidRDefault="00B304CF" w:rsidP="00B304CF">
      <w:pPr>
        <w:autoSpaceDE w:val="0"/>
        <w:autoSpaceDN w:val="0"/>
        <w:adjustRightInd w:val="0"/>
        <w:spacing w:after="200" w:line="276" w:lineRule="auto"/>
        <w:rPr>
          <w:rFonts w:ascii="Times New Roman" w:eastAsia="Calibri" w:hAnsi="Times New Roman" w:cs="Times New Roman"/>
          <w:b/>
          <w:sz w:val="24"/>
          <w:szCs w:val="24"/>
        </w:rPr>
      </w:pPr>
      <w:r w:rsidRPr="00202783">
        <w:rPr>
          <w:rFonts w:ascii="Times New Roman" w:eastAsia="Calibri" w:hAnsi="Times New Roman" w:cs="Times New Roman"/>
          <w:b/>
          <w:sz w:val="24"/>
          <w:szCs w:val="24"/>
        </w:rPr>
        <w:t>1. HashMap m = new HashMap(); //creates an  empty hash map object with default initial capacity 16, default fill ratio 0.75</w:t>
      </w:r>
    </w:p>
    <w:p w:rsidR="00A76CBA" w:rsidRDefault="00A76CBA" w:rsidP="00A76CBA">
      <w:pPr>
        <w:autoSpaceDE w:val="0"/>
        <w:autoSpaceDN w:val="0"/>
        <w:adjustRightInd w:val="0"/>
        <w:spacing w:after="200" w:line="276" w:lineRule="auto"/>
        <w:rPr>
          <w:rFonts w:ascii="Times New Roman" w:eastAsia="Calibri" w:hAnsi="Times New Roman" w:cs="Times New Roman"/>
          <w:b/>
          <w:sz w:val="24"/>
          <w:szCs w:val="24"/>
        </w:rPr>
      </w:pPr>
      <w:r>
        <w:rPr>
          <w:rFonts w:ascii="Times New Roman" w:eastAsia="Calibri" w:hAnsi="Times New Roman" w:cs="Times New Roman"/>
          <w:b/>
          <w:sz w:val="24"/>
          <w:szCs w:val="24"/>
        </w:rPr>
        <w:t>2.</w:t>
      </w:r>
      <w:r w:rsidRPr="00A76CBA">
        <w:rPr>
          <w:rFonts w:ascii="Times New Roman" w:eastAsia="Calibri" w:hAnsi="Times New Roman" w:cs="Times New Roman"/>
          <w:b/>
          <w:sz w:val="24"/>
          <w:szCs w:val="24"/>
        </w:rPr>
        <w:t xml:space="preserve"> </w:t>
      </w:r>
      <w:r w:rsidRPr="00202783">
        <w:rPr>
          <w:rFonts w:ascii="Times New Roman" w:eastAsia="Calibri" w:hAnsi="Times New Roman" w:cs="Times New Roman"/>
          <w:b/>
          <w:sz w:val="24"/>
          <w:szCs w:val="24"/>
        </w:rPr>
        <w:t>HashMap m = new HashMap(</w:t>
      </w:r>
      <w:r>
        <w:rPr>
          <w:rFonts w:ascii="Times New Roman" w:eastAsia="Calibri" w:hAnsi="Times New Roman" w:cs="Times New Roman"/>
          <w:b/>
          <w:sz w:val="24"/>
          <w:szCs w:val="24"/>
        </w:rPr>
        <w:t>int capacity</w:t>
      </w:r>
      <w:r w:rsidRPr="00202783">
        <w:rPr>
          <w:rFonts w:ascii="Times New Roman" w:eastAsia="Calibri" w:hAnsi="Times New Roman" w:cs="Times New Roman"/>
          <w:b/>
          <w:sz w:val="24"/>
          <w:szCs w:val="24"/>
        </w:rPr>
        <w:t xml:space="preserve">); //creates an  empty hash map object with </w:t>
      </w:r>
      <w:r>
        <w:rPr>
          <w:rFonts w:ascii="Times New Roman" w:eastAsia="Calibri" w:hAnsi="Times New Roman" w:cs="Times New Roman"/>
          <w:b/>
          <w:sz w:val="24"/>
          <w:szCs w:val="24"/>
        </w:rPr>
        <w:t xml:space="preserve">given initial capacity </w:t>
      </w:r>
      <w:r w:rsidRPr="00202783">
        <w:rPr>
          <w:rFonts w:ascii="Times New Roman" w:eastAsia="Calibri" w:hAnsi="Times New Roman" w:cs="Times New Roman"/>
          <w:b/>
          <w:sz w:val="24"/>
          <w:szCs w:val="24"/>
        </w:rPr>
        <w:t>, default fill ratio 0.75</w:t>
      </w:r>
    </w:p>
    <w:p w:rsidR="00A76CBA" w:rsidRDefault="00A76CBA" w:rsidP="00A76CBA">
      <w:pPr>
        <w:autoSpaceDE w:val="0"/>
        <w:autoSpaceDN w:val="0"/>
        <w:adjustRightInd w:val="0"/>
        <w:spacing w:after="200" w:line="276" w:lineRule="auto"/>
        <w:rPr>
          <w:rFonts w:ascii="Times New Roman" w:eastAsia="Calibri" w:hAnsi="Times New Roman" w:cs="Times New Roman"/>
          <w:b/>
          <w:sz w:val="24"/>
          <w:szCs w:val="24"/>
        </w:rPr>
      </w:pPr>
      <w:r>
        <w:rPr>
          <w:rFonts w:ascii="Times New Roman" w:eastAsia="Calibri" w:hAnsi="Times New Roman" w:cs="Times New Roman"/>
          <w:b/>
          <w:sz w:val="24"/>
          <w:szCs w:val="24"/>
        </w:rPr>
        <w:t>3.</w:t>
      </w:r>
      <w:r w:rsidRPr="00A76CBA">
        <w:rPr>
          <w:rFonts w:ascii="Times New Roman" w:eastAsia="Calibri" w:hAnsi="Times New Roman" w:cs="Times New Roman"/>
          <w:b/>
          <w:sz w:val="24"/>
          <w:szCs w:val="24"/>
        </w:rPr>
        <w:t xml:space="preserve"> </w:t>
      </w:r>
      <w:r w:rsidRPr="00202783">
        <w:rPr>
          <w:rFonts w:ascii="Times New Roman" w:eastAsia="Calibri" w:hAnsi="Times New Roman" w:cs="Times New Roman"/>
          <w:b/>
          <w:sz w:val="24"/>
          <w:szCs w:val="24"/>
        </w:rPr>
        <w:t>HashMap m = new HashMap(</w:t>
      </w:r>
      <w:r>
        <w:rPr>
          <w:rFonts w:ascii="Times New Roman" w:eastAsia="Calibri" w:hAnsi="Times New Roman" w:cs="Times New Roman"/>
          <w:b/>
          <w:sz w:val="24"/>
          <w:szCs w:val="24"/>
        </w:rPr>
        <w:t>int capacity, float ratio</w:t>
      </w:r>
      <w:r w:rsidRPr="00202783">
        <w:rPr>
          <w:rFonts w:ascii="Times New Roman" w:eastAsia="Calibri" w:hAnsi="Times New Roman" w:cs="Times New Roman"/>
          <w:b/>
          <w:sz w:val="24"/>
          <w:szCs w:val="24"/>
        </w:rPr>
        <w:t xml:space="preserve">); //creates an  empty hash map object with </w:t>
      </w:r>
      <w:r>
        <w:rPr>
          <w:rFonts w:ascii="Times New Roman" w:eastAsia="Calibri" w:hAnsi="Times New Roman" w:cs="Times New Roman"/>
          <w:b/>
          <w:sz w:val="24"/>
          <w:szCs w:val="24"/>
        </w:rPr>
        <w:t>given initial capacity</w:t>
      </w:r>
      <w:r w:rsidRPr="00202783">
        <w:rPr>
          <w:rFonts w:ascii="Times New Roman" w:eastAsia="Calibri" w:hAnsi="Times New Roman" w:cs="Times New Roman"/>
          <w:b/>
          <w:sz w:val="24"/>
          <w:szCs w:val="24"/>
        </w:rPr>
        <w:t xml:space="preserve">, </w:t>
      </w:r>
      <w:r>
        <w:rPr>
          <w:rFonts w:ascii="Times New Roman" w:eastAsia="Calibri" w:hAnsi="Times New Roman" w:cs="Times New Roman"/>
          <w:b/>
          <w:sz w:val="24"/>
          <w:szCs w:val="24"/>
        </w:rPr>
        <w:t>given fill ratio</w:t>
      </w:r>
    </w:p>
    <w:p w:rsidR="00FB5E4E" w:rsidRDefault="00FB5E4E" w:rsidP="00A76CBA">
      <w:pPr>
        <w:autoSpaceDE w:val="0"/>
        <w:autoSpaceDN w:val="0"/>
        <w:adjustRightInd w:val="0"/>
        <w:spacing w:after="200" w:line="276"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4. </w:t>
      </w:r>
      <w:r w:rsidRPr="00293CD6">
        <w:rPr>
          <w:rFonts w:eastAsia="Calibri" w:cs="Times New Roman"/>
          <w:b/>
          <w:sz w:val="28"/>
          <w:szCs w:val="28"/>
        </w:rPr>
        <w:t>HashMap m = new HashMap(Map m);</w:t>
      </w:r>
      <w:r>
        <w:rPr>
          <w:rFonts w:eastAsia="Calibri" w:cs="Times New Roman"/>
          <w:b/>
          <w:sz w:val="28"/>
          <w:szCs w:val="28"/>
        </w:rPr>
        <w:t>//</w:t>
      </w:r>
      <w:r w:rsidRPr="00FB5E4E">
        <w:rPr>
          <w:rFonts w:eastAsia="Calibri" w:cs="Times New Roman"/>
          <w:b/>
          <w:sz w:val="28"/>
          <w:szCs w:val="28"/>
        </w:rPr>
        <w:t xml:space="preserve"> </w:t>
      </w:r>
      <w:r w:rsidRPr="00293CD6">
        <w:rPr>
          <w:rFonts w:eastAsia="Calibri" w:cs="Times New Roman"/>
          <w:b/>
          <w:sz w:val="28"/>
          <w:szCs w:val="28"/>
        </w:rPr>
        <w:t>convert other map object into HashMa</w:t>
      </w:r>
      <w:r>
        <w:rPr>
          <w:rFonts w:eastAsia="Calibri" w:cs="Times New Roman"/>
          <w:b/>
          <w:sz w:val="28"/>
          <w:szCs w:val="28"/>
        </w:rPr>
        <w:t>p</w:t>
      </w:r>
    </w:p>
    <w:p w:rsidR="00A76CBA" w:rsidRDefault="00A76CBA" w:rsidP="00A76CBA">
      <w:pPr>
        <w:autoSpaceDE w:val="0"/>
        <w:autoSpaceDN w:val="0"/>
        <w:adjustRightInd w:val="0"/>
        <w:spacing w:after="200" w:line="276" w:lineRule="auto"/>
        <w:rPr>
          <w:rFonts w:ascii="Times New Roman" w:eastAsia="Calibri" w:hAnsi="Times New Roman" w:cs="Times New Roman"/>
          <w:b/>
          <w:sz w:val="24"/>
          <w:szCs w:val="24"/>
        </w:rPr>
      </w:pPr>
    </w:p>
    <w:p w:rsidR="00A76CBA" w:rsidRPr="00202783" w:rsidRDefault="00A76CBA" w:rsidP="00B304CF">
      <w:pPr>
        <w:autoSpaceDE w:val="0"/>
        <w:autoSpaceDN w:val="0"/>
        <w:adjustRightInd w:val="0"/>
        <w:spacing w:after="200" w:line="276" w:lineRule="auto"/>
        <w:rPr>
          <w:rFonts w:ascii="Times New Roman" w:eastAsia="Calibri" w:hAnsi="Times New Roman" w:cs="Times New Roman"/>
          <w:b/>
          <w:sz w:val="24"/>
          <w:szCs w:val="24"/>
        </w:rPr>
      </w:pPr>
    </w:p>
    <w:p w:rsidR="00B304CF" w:rsidRPr="00202783" w:rsidRDefault="00B304CF" w:rsidP="00B304CF">
      <w:pPr>
        <w:pStyle w:val="ListParagraph"/>
        <w:rPr>
          <w:rFonts w:ascii="Times New Roman" w:hAnsi="Times New Roman" w:cs="Times New Roman"/>
          <w:b/>
          <w:sz w:val="24"/>
          <w:szCs w:val="24"/>
        </w:rPr>
      </w:pPr>
    </w:p>
    <w:p w:rsidR="00936837" w:rsidRPr="00202783" w:rsidRDefault="001C3A65"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hashmap internall working</w:t>
      </w:r>
    </w:p>
    <w:p w:rsidR="00B304CF" w:rsidRPr="00202783" w:rsidRDefault="00B304CF" w:rsidP="00B304CF">
      <w:pPr>
        <w:pStyle w:val="ListParagraph"/>
        <w:rPr>
          <w:rFonts w:ascii="Times New Roman" w:hAnsi="Times New Roman" w:cs="Times New Roman"/>
          <w:b/>
          <w:sz w:val="24"/>
          <w:szCs w:val="24"/>
        </w:rPr>
      </w:pPr>
    </w:p>
    <w:p w:rsidR="00B304CF" w:rsidRPr="00202783" w:rsidRDefault="00B304CF" w:rsidP="00B304CF">
      <w:pPr>
        <w:pStyle w:val="ListParagraph"/>
        <w:rPr>
          <w:rFonts w:ascii="Times New Roman" w:hAnsi="Times New Roman" w:cs="Times New Roman"/>
          <w:b/>
          <w:sz w:val="24"/>
          <w:szCs w:val="24"/>
        </w:rPr>
      </w:pPr>
      <w:r w:rsidRPr="00202783">
        <w:rPr>
          <w:rFonts w:ascii="Times New Roman" w:hAnsi="Times New Roman" w:cs="Times New Roman"/>
          <w:b/>
          <w:noProof/>
          <w:sz w:val="24"/>
          <w:szCs w:val="24"/>
        </w:rPr>
        <w:drawing>
          <wp:inline distT="0" distB="0" distL="0" distR="0" wp14:anchorId="3E2F2041" wp14:editId="30F52A7E">
            <wp:extent cx="5943600" cy="362914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9143"/>
                    </a:xfrm>
                    <a:prstGeom prst="rect">
                      <a:avLst/>
                    </a:prstGeom>
                  </pic:spPr>
                </pic:pic>
              </a:graphicData>
            </a:graphic>
          </wp:inline>
        </w:drawing>
      </w:r>
    </w:p>
    <w:p w:rsidR="00B304CF" w:rsidRPr="00202783" w:rsidRDefault="00B304CF" w:rsidP="00B304CF">
      <w:pPr>
        <w:pStyle w:val="ListParagraph"/>
        <w:rPr>
          <w:rFonts w:ascii="Times New Roman" w:hAnsi="Times New Roman" w:cs="Times New Roman"/>
          <w:b/>
          <w:sz w:val="24"/>
          <w:szCs w:val="24"/>
        </w:rPr>
      </w:pP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Internal data structure for hashmap is hashtable</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lastRenderedPageBreak/>
        <w:t>map.put(key,value) method is used to place the key-value pair entry in hashmap</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Here hashtable contains the list of buckets, initial bucket size is 16</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In each bucket we have a linked list to store more than 1 node</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Each node contain, key, value, and address of next node.</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When we call the put method, JVM will find the hashcode (integer form of key address/reference) of key</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Using hash technique jvm will find the bucket index to store the map entry.</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If bucket is empty, hash collision will not occur or else hash collision will occur</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If bucket is empty entry will be added to Linked List as first node.</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If bucket is not empty, using equals method new key will be compared against existing key value to check the key already exist or not.</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This step will be repeated until the linked list next node is null</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If key is not exist and linked list next node address is null new key value pair node will be added to linked list</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If key is exist, the value will be replaced with new value and returns old value.</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It won’t throw any error.</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Since it needs to search key in linked list the performance is low for search operation</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Hence hashmap performance getting slow for long linked list</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To overcome this in JAVA 8 hashmap enhanced to improve performance.</w:t>
      </w:r>
    </w:p>
    <w:p w:rsidR="00350209" w:rsidRPr="008A7010"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 xml:space="preserve"> The idea is, linked list will be replaced by binary search tree when it is reached the certain threshold. the threshold  is known as “ Treeify threshold “, And  the limit is 8.</w:t>
      </w:r>
    </w:p>
    <w:p w:rsidR="00350209" w:rsidRDefault="00350209" w:rsidP="00350209">
      <w:pPr>
        <w:pStyle w:val="ListParagraph"/>
        <w:numPr>
          <w:ilvl w:val="0"/>
          <w:numId w:val="34"/>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In binary search tree compareTo() is used to compare the key to check whether the given key is less or greater then existing key.</w:t>
      </w:r>
    </w:p>
    <w:p w:rsidR="00350209" w:rsidRPr="00F949DB" w:rsidRDefault="00350209" w:rsidP="00350209">
      <w:pPr>
        <w:pStyle w:val="ListParagraph"/>
        <w:numPr>
          <w:ilvl w:val="0"/>
          <w:numId w:val="34"/>
        </w:numPr>
        <w:rPr>
          <w:rFonts w:ascii="Times New Roman" w:hAnsi="Times New Roman" w:cs="Times New Roman"/>
          <w:b/>
          <w:sz w:val="24"/>
          <w:szCs w:val="24"/>
        </w:rPr>
      </w:pPr>
      <w:r>
        <w:rPr>
          <w:rFonts w:ascii="Times New Roman" w:hAnsi="Times New Roman" w:cs="Times New Roman"/>
          <w:b/>
          <w:color w:val="000000"/>
          <w:sz w:val="24"/>
          <w:szCs w:val="24"/>
          <w:shd w:val="clear" w:color="auto" w:fill="FFFFFF"/>
        </w:rPr>
        <w:t>If we try to add null in hashmap , since hashcode of null is 0, so null key stored in index 0,</w:t>
      </w:r>
    </w:p>
    <w:p w:rsidR="00350209" w:rsidRPr="00202783" w:rsidRDefault="00350209" w:rsidP="00350209">
      <w:pPr>
        <w:pStyle w:val="ListParagraph"/>
        <w:numPr>
          <w:ilvl w:val="0"/>
          <w:numId w:val="34"/>
        </w:numPr>
        <w:rPr>
          <w:rFonts w:ascii="Times New Roman" w:hAnsi="Times New Roman" w:cs="Times New Roman"/>
          <w:b/>
          <w:sz w:val="24"/>
          <w:szCs w:val="24"/>
        </w:rPr>
      </w:pPr>
      <w:r>
        <w:rPr>
          <w:rFonts w:ascii="Times New Roman" w:hAnsi="Times New Roman" w:cs="Times New Roman"/>
          <w:b/>
          <w:color w:val="000000"/>
          <w:sz w:val="24"/>
          <w:szCs w:val="24"/>
          <w:shd w:val="clear" w:color="auto" w:fill="FFFFFF"/>
        </w:rPr>
        <w:lastRenderedPageBreak/>
        <w:t>If we add again one more null key again it will be added to same index 0 that time the value will be replaced duplication null key not added</w:t>
      </w:r>
    </w:p>
    <w:p w:rsidR="00E50E67" w:rsidRPr="00202783" w:rsidRDefault="00E50E67" w:rsidP="00E50E67">
      <w:pPr>
        <w:rPr>
          <w:rFonts w:ascii="Times New Roman" w:hAnsi="Times New Roman" w:cs="Times New Roman"/>
          <w:b/>
          <w:sz w:val="24"/>
          <w:szCs w:val="24"/>
        </w:rPr>
      </w:pPr>
    </w:p>
    <w:p w:rsidR="00B304CF" w:rsidRPr="00202783" w:rsidRDefault="00B304CF" w:rsidP="00B304CF">
      <w:pPr>
        <w:pStyle w:val="ListParagraph"/>
        <w:rPr>
          <w:rFonts w:ascii="Times New Roman" w:hAnsi="Times New Roman" w:cs="Times New Roman"/>
          <w:b/>
          <w:sz w:val="24"/>
          <w:szCs w:val="24"/>
        </w:rPr>
      </w:pPr>
    </w:p>
    <w:p w:rsidR="001C3A65" w:rsidRPr="00202783" w:rsidRDefault="00B20AEA"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 xml:space="preserve">What </w:t>
      </w:r>
      <w:r w:rsidR="001C3A65" w:rsidRPr="00202783">
        <w:rPr>
          <w:rFonts w:ascii="Times New Roman" w:hAnsi="Times New Roman" w:cs="Times New Roman"/>
          <w:b/>
          <w:sz w:val="24"/>
          <w:szCs w:val="24"/>
        </w:rPr>
        <w:t xml:space="preserve">is concurrent hashmap </w:t>
      </w:r>
      <w:r w:rsidR="00577889" w:rsidRPr="00202783">
        <w:rPr>
          <w:rFonts w:ascii="Times New Roman" w:hAnsi="Times New Roman" w:cs="Times New Roman"/>
          <w:b/>
          <w:sz w:val="24"/>
          <w:szCs w:val="24"/>
        </w:rPr>
        <w:t>/ internal working?</w:t>
      </w:r>
    </w:p>
    <w:p w:rsidR="00863C1A" w:rsidRPr="00202783" w:rsidRDefault="00863C1A" w:rsidP="00D75123">
      <w:pPr>
        <w:pStyle w:val="ListParagraph"/>
        <w:numPr>
          <w:ilvl w:val="0"/>
          <w:numId w:val="19"/>
        </w:numPr>
        <w:rPr>
          <w:rFonts w:ascii="Times New Roman" w:hAnsi="Times New Roman" w:cs="Times New Roman"/>
          <w:b/>
          <w:sz w:val="24"/>
          <w:szCs w:val="24"/>
        </w:rPr>
      </w:pPr>
      <w:r w:rsidRPr="00202783">
        <w:rPr>
          <w:rFonts w:ascii="Times New Roman" w:hAnsi="Times New Roman" w:cs="Times New Roman"/>
          <w:b/>
          <w:color w:val="273239"/>
          <w:spacing w:val="2"/>
          <w:sz w:val="24"/>
          <w:szCs w:val="24"/>
          <w:shd w:val="clear" w:color="auto" w:fill="FFFFFF"/>
        </w:rPr>
        <w:t>ConcurrentHashMap is an enhancement of HashMap</w:t>
      </w:r>
      <w:r w:rsidR="00B5623F" w:rsidRPr="00202783">
        <w:rPr>
          <w:rFonts w:ascii="Times New Roman" w:hAnsi="Times New Roman" w:cs="Times New Roman"/>
          <w:b/>
          <w:color w:val="273239"/>
          <w:spacing w:val="2"/>
          <w:sz w:val="24"/>
          <w:szCs w:val="24"/>
          <w:shd w:val="clear" w:color="auto" w:fill="FFFFFF"/>
        </w:rPr>
        <w:t xml:space="preserve"> which is used in multhreading environment</w:t>
      </w:r>
    </w:p>
    <w:p w:rsidR="00577889" w:rsidRPr="00202783"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it is the implementation class of ConcurrentMap</w:t>
      </w:r>
    </w:p>
    <w:p w:rsidR="00577889" w:rsidRPr="00202783"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underlying architecture is hashtable</w:t>
      </w:r>
    </w:p>
    <w:p w:rsidR="00577889" w:rsidRPr="00202783"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in hashtable, at a time only one thread allowed to operate on collection object. even read operation. hence it is thread safe.</w:t>
      </w:r>
    </w:p>
    <w:p w:rsidR="00577889" w:rsidRPr="00202783"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in concurrent hash map, if it is read operation multiple threads allowed to read. no restriction and no waiting time. Hence it is allowed concurrent read operations</w:t>
      </w:r>
    </w:p>
    <w:p w:rsidR="00577889" w:rsidRPr="00202783"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if it is update/write operation instead of locking total collection object(in hash table) we are locking bucket level. thread safe write operation allowed</w:t>
      </w:r>
    </w:p>
    <w:p w:rsidR="00577889"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entire hashmap divided into 16 by default which is called as concurrency level. for each segment (part) separate lock will be maintained if thread want to update in one part, that segment only locked,</w:t>
      </w:r>
    </w:p>
    <w:p w:rsidR="00A858B2" w:rsidRPr="00202783" w:rsidRDefault="00A858B2" w:rsidP="00A858B2">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if capacity of concurrent hash map is 16 then at a time 16 thread can perform update operation. hence performance is increased.</w:t>
      </w:r>
    </w:p>
    <w:p w:rsidR="00577889" w:rsidRPr="00202783"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hence for update/write thread locking only the particular part of the map which is bucket level or segment level locking.</w:t>
      </w:r>
    </w:p>
    <w:p w:rsidR="00577889" w:rsidRPr="00202783"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concurrent hash map divided into smaller parts which is defined by concurrency level. default concurrency level is 16.</w:t>
      </w:r>
    </w:p>
    <w:p w:rsidR="00577889" w:rsidRPr="00202783"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CHM allowed any read operation and 16 update operation allowed</w:t>
      </w:r>
    </w:p>
    <w:p w:rsidR="00577889" w:rsidRPr="00202783"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null is not allowed both key/value operation</w:t>
      </w:r>
    </w:p>
    <w:p w:rsidR="00577889" w:rsidRPr="00202783"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eastAsia="Times New Roman" w:hAnsi="Times New Roman" w:cs="Times New Roman"/>
          <w:b/>
          <w:sz w:val="24"/>
          <w:szCs w:val="24"/>
        </w:rPr>
        <w:t>hence while one thread reading object if other thread modified the collection it won't throw concurrent modification exception</w:t>
      </w:r>
    </w:p>
    <w:p w:rsidR="00577889" w:rsidRPr="00202783" w:rsidRDefault="00577889" w:rsidP="00D75123">
      <w:pPr>
        <w:numPr>
          <w:ilvl w:val="0"/>
          <w:numId w:val="19"/>
        </w:numPr>
        <w:autoSpaceDE w:val="0"/>
        <w:autoSpaceDN w:val="0"/>
        <w:adjustRightInd w:val="0"/>
        <w:spacing w:line="259" w:lineRule="atLeast"/>
        <w:rPr>
          <w:rFonts w:ascii="Times New Roman" w:eastAsia="Times New Roman" w:hAnsi="Times New Roman" w:cs="Times New Roman"/>
          <w:b/>
          <w:sz w:val="24"/>
          <w:szCs w:val="24"/>
        </w:rPr>
      </w:pPr>
      <w:r w:rsidRPr="00202783">
        <w:rPr>
          <w:rFonts w:ascii="Times New Roman" w:hAnsi="Times New Roman" w:cs="Times New Roman"/>
          <w:b/>
          <w:iCs/>
          <w:color w:val="292929"/>
          <w:spacing w:val="-1"/>
          <w:sz w:val="24"/>
          <w:szCs w:val="24"/>
          <w:shd w:val="clear" w:color="auto" w:fill="FFFFFF"/>
        </w:rPr>
        <w:t>So any write operation(remove/put/clear etc) will work in 3 steps:</w:t>
      </w:r>
      <w:r w:rsidRPr="00202783">
        <w:rPr>
          <w:rFonts w:ascii="Times New Roman" w:hAnsi="Times New Roman" w:cs="Times New Roman"/>
          <w:b/>
          <w:iCs/>
          <w:color w:val="292929"/>
          <w:spacing w:val="-1"/>
          <w:sz w:val="24"/>
          <w:szCs w:val="24"/>
        </w:rPr>
        <w:br/>
      </w:r>
      <w:r w:rsidRPr="00202783">
        <w:rPr>
          <w:rFonts w:ascii="Times New Roman" w:hAnsi="Times New Roman" w:cs="Times New Roman"/>
          <w:b/>
          <w:iCs/>
          <w:color w:val="292929"/>
          <w:spacing w:val="-1"/>
          <w:sz w:val="24"/>
          <w:szCs w:val="24"/>
          <w:shd w:val="clear" w:color="auto" w:fill="FFFFFF"/>
        </w:rPr>
        <w:t>1. Wait until it gets the lock on that Segment.</w:t>
      </w:r>
      <w:r w:rsidRPr="00202783">
        <w:rPr>
          <w:rFonts w:ascii="Times New Roman" w:hAnsi="Times New Roman" w:cs="Times New Roman"/>
          <w:b/>
          <w:iCs/>
          <w:color w:val="292929"/>
          <w:spacing w:val="-1"/>
          <w:sz w:val="24"/>
          <w:szCs w:val="24"/>
        </w:rPr>
        <w:br/>
      </w:r>
      <w:r w:rsidRPr="00202783">
        <w:rPr>
          <w:rFonts w:ascii="Times New Roman" w:hAnsi="Times New Roman" w:cs="Times New Roman"/>
          <w:b/>
          <w:iCs/>
          <w:color w:val="292929"/>
          <w:spacing w:val="-1"/>
          <w:sz w:val="24"/>
          <w:szCs w:val="24"/>
          <w:shd w:val="clear" w:color="auto" w:fill="FFFFFF"/>
        </w:rPr>
        <w:t>2. Do the operation.</w:t>
      </w:r>
      <w:r w:rsidRPr="00202783">
        <w:rPr>
          <w:rFonts w:ascii="Times New Roman" w:hAnsi="Times New Roman" w:cs="Times New Roman"/>
          <w:b/>
          <w:iCs/>
          <w:color w:val="292929"/>
          <w:spacing w:val="-1"/>
          <w:sz w:val="24"/>
          <w:szCs w:val="24"/>
        </w:rPr>
        <w:br/>
      </w:r>
      <w:r w:rsidRPr="00202783">
        <w:rPr>
          <w:rFonts w:ascii="Times New Roman" w:hAnsi="Times New Roman" w:cs="Times New Roman"/>
          <w:b/>
          <w:iCs/>
          <w:color w:val="292929"/>
          <w:spacing w:val="-1"/>
          <w:sz w:val="24"/>
          <w:szCs w:val="24"/>
          <w:shd w:val="clear" w:color="auto" w:fill="FFFFFF"/>
        </w:rPr>
        <w:t>3. Release the lock after it.</w:t>
      </w:r>
    </w:p>
    <w:p w:rsidR="00B5623F" w:rsidRPr="00202783" w:rsidRDefault="00B5623F" w:rsidP="00D75123">
      <w:pPr>
        <w:numPr>
          <w:ilvl w:val="0"/>
          <w:numId w:val="19"/>
        </w:numPr>
        <w:shd w:val="clear" w:color="auto" w:fill="FFFFFF"/>
        <w:spacing w:after="0" w:line="240" w:lineRule="auto"/>
        <w:jc w:val="both"/>
        <w:textAlignment w:val="baseline"/>
        <w:rPr>
          <w:rFonts w:ascii="Times New Roman" w:hAnsi="Times New Roman" w:cs="Times New Roman"/>
          <w:b/>
          <w:color w:val="273239"/>
          <w:spacing w:val="2"/>
          <w:sz w:val="24"/>
          <w:szCs w:val="24"/>
        </w:rPr>
      </w:pPr>
      <w:r w:rsidRPr="00202783">
        <w:rPr>
          <w:rFonts w:ascii="Times New Roman" w:hAnsi="Times New Roman" w:cs="Times New Roman"/>
          <w:b/>
          <w:color w:val="273239"/>
          <w:spacing w:val="2"/>
          <w:sz w:val="24"/>
          <w:szCs w:val="24"/>
        </w:rPr>
        <w:t>Inserting null objects is not possible in ConcurrentHashMap as a key or value.</w:t>
      </w:r>
    </w:p>
    <w:p w:rsidR="00B5623F" w:rsidRPr="00202783" w:rsidRDefault="00B5623F" w:rsidP="00B5623F">
      <w:pPr>
        <w:pStyle w:val="ListParagraph"/>
        <w:ind w:left="1440"/>
        <w:rPr>
          <w:rFonts w:ascii="Times New Roman" w:hAnsi="Times New Roman" w:cs="Times New Roman"/>
          <w:b/>
          <w:sz w:val="24"/>
          <w:szCs w:val="24"/>
        </w:rPr>
      </w:pPr>
    </w:p>
    <w:p w:rsidR="00B5623F" w:rsidRPr="00202783" w:rsidRDefault="00B5623F" w:rsidP="00B5623F">
      <w:pPr>
        <w:pStyle w:val="ListParagraph"/>
        <w:ind w:left="1440"/>
        <w:rPr>
          <w:rFonts w:ascii="Times New Roman" w:hAnsi="Times New Roman" w:cs="Times New Roman"/>
          <w:b/>
          <w:sz w:val="24"/>
          <w:szCs w:val="24"/>
        </w:rPr>
      </w:pPr>
      <w:r w:rsidRPr="00202783">
        <w:rPr>
          <w:rFonts w:ascii="Times New Roman" w:hAnsi="Times New Roman" w:cs="Times New Roman"/>
          <w:b/>
          <w:noProof/>
          <w:sz w:val="24"/>
          <w:szCs w:val="24"/>
        </w:rPr>
        <w:lastRenderedPageBreak/>
        <w:drawing>
          <wp:inline distT="0" distB="0" distL="0" distR="0">
            <wp:extent cx="5943600" cy="4029761"/>
            <wp:effectExtent l="0" t="0" r="0" b="8890"/>
            <wp:docPr id="3" name="Picture 3" descr="Concurrent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urrentHashMap in 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29761"/>
                    </a:xfrm>
                    <a:prstGeom prst="rect">
                      <a:avLst/>
                    </a:prstGeom>
                    <a:noFill/>
                    <a:ln>
                      <a:noFill/>
                    </a:ln>
                  </pic:spPr>
                </pic:pic>
              </a:graphicData>
            </a:graphic>
          </wp:inline>
        </w:drawing>
      </w:r>
    </w:p>
    <w:p w:rsidR="00B5623F" w:rsidRPr="00202783" w:rsidRDefault="00B5623F" w:rsidP="00B5623F">
      <w:pPr>
        <w:pStyle w:val="ListParagraph"/>
        <w:ind w:left="1440"/>
        <w:rPr>
          <w:rFonts w:ascii="Times New Roman" w:hAnsi="Times New Roman" w:cs="Times New Roman"/>
          <w:b/>
          <w:sz w:val="24"/>
          <w:szCs w:val="24"/>
        </w:rPr>
      </w:pPr>
    </w:p>
    <w:p w:rsidR="000A7C53" w:rsidRPr="00202783" w:rsidRDefault="000A7C53"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HashSet Vs HashMap</w:t>
      </w:r>
    </w:p>
    <w:p w:rsidR="000A7C53" w:rsidRPr="00202783" w:rsidRDefault="000A7C53" w:rsidP="001C3A65">
      <w:pPr>
        <w:pStyle w:val="ListParagraph"/>
        <w:rPr>
          <w:rFonts w:ascii="Times New Roman" w:hAnsi="Times New Roman" w:cs="Times New Roman"/>
          <w:b/>
          <w:sz w:val="24"/>
          <w:szCs w:val="24"/>
        </w:rPr>
      </w:pPr>
      <w:r w:rsidRPr="00202783">
        <w:rPr>
          <w:rFonts w:ascii="Times New Roman" w:hAnsi="Times New Roman" w:cs="Times New Roman"/>
          <w:b/>
          <w:sz w:val="24"/>
          <w:szCs w:val="24"/>
        </w:rPr>
        <w:tab/>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78"/>
        <w:gridCol w:w="3270"/>
        <w:gridCol w:w="5144"/>
      </w:tblGrid>
      <w:tr w:rsidR="000A7C53" w:rsidRPr="00202783" w:rsidTr="009143C5">
        <w:tc>
          <w:tcPr>
            <w:tcW w:w="0" w:type="auto"/>
            <w:shd w:val="clear" w:color="auto" w:fill="C7CCBE"/>
            <w:tcMar>
              <w:top w:w="180" w:type="dxa"/>
              <w:left w:w="180" w:type="dxa"/>
              <w:bottom w:w="180" w:type="dxa"/>
              <w:right w:w="180" w:type="dxa"/>
            </w:tcMar>
            <w:hideMark/>
          </w:tcPr>
          <w:p w:rsidR="000A7C53" w:rsidRPr="00202783" w:rsidRDefault="000A7C53" w:rsidP="009143C5">
            <w:pPr>
              <w:spacing w:line="240" w:lineRule="auto"/>
              <w:rPr>
                <w:rFonts w:ascii="Times New Roman" w:eastAsia="Times New Roman" w:hAnsi="Times New Roman" w:cs="Times New Roman"/>
                <w:b/>
                <w:color w:val="000000"/>
                <w:sz w:val="24"/>
                <w:szCs w:val="24"/>
                <w:lang w:val="en-IN" w:eastAsia="en-IN"/>
              </w:rPr>
            </w:pPr>
            <w:r w:rsidRPr="00202783">
              <w:rPr>
                <w:rFonts w:ascii="Times New Roman" w:eastAsia="Times New Roman" w:hAnsi="Times New Roman" w:cs="Times New Roman"/>
                <w:b/>
                <w:color w:val="000000"/>
                <w:sz w:val="24"/>
                <w:szCs w:val="24"/>
                <w:lang w:val="en-IN" w:eastAsia="en-IN"/>
              </w:rPr>
              <w:t>Basis</w:t>
            </w:r>
          </w:p>
        </w:tc>
        <w:tc>
          <w:tcPr>
            <w:tcW w:w="0" w:type="auto"/>
            <w:shd w:val="clear" w:color="auto" w:fill="C7CCBE"/>
            <w:tcMar>
              <w:top w:w="180" w:type="dxa"/>
              <w:left w:w="180" w:type="dxa"/>
              <w:bottom w:w="180" w:type="dxa"/>
              <w:right w:w="180" w:type="dxa"/>
            </w:tcMar>
            <w:hideMark/>
          </w:tcPr>
          <w:p w:rsidR="000A7C53" w:rsidRPr="00202783" w:rsidRDefault="000A7C53" w:rsidP="009143C5">
            <w:pPr>
              <w:spacing w:line="240" w:lineRule="auto"/>
              <w:rPr>
                <w:rFonts w:ascii="Times New Roman" w:eastAsia="Times New Roman" w:hAnsi="Times New Roman" w:cs="Times New Roman"/>
                <w:b/>
                <w:color w:val="000000"/>
                <w:sz w:val="24"/>
                <w:szCs w:val="24"/>
                <w:lang w:val="en-IN" w:eastAsia="en-IN"/>
              </w:rPr>
            </w:pPr>
            <w:r w:rsidRPr="00202783">
              <w:rPr>
                <w:rFonts w:ascii="Times New Roman" w:eastAsia="Times New Roman" w:hAnsi="Times New Roman" w:cs="Times New Roman"/>
                <w:b/>
                <w:color w:val="000000"/>
                <w:sz w:val="24"/>
                <w:szCs w:val="24"/>
                <w:lang w:val="en-IN" w:eastAsia="en-IN"/>
              </w:rPr>
              <w:t>HashMap</w:t>
            </w:r>
          </w:p>
        </w:tc>
        <w:tc>
          <w:tcPr>
            <w:tcW w:w="0" w:type="auto"/>
            <w:shd w:val="clear" w:color="auto" w:fill="C7CCBE"/>
            <w:tcMar>
              <w:top w:w="180" w:type="dxa"/>
              <w:left w:w="180" w:type="dxa"/>
              <w:bottom w:w="180" w:type="dxa"/>
              <w:right w:w="180" w:type="dxa"/>
            </w:tcMar>
            <w:hideMark/>
          </w:tcPr>
          <w:p w:rsidR="000A7C53" w:rsidRPr="00202783" w:rsidRDefault="000A7C53" w:rsidP="009143C5">
            <w:pPr>
              <w:spacing w:line="240" w:lineRule="auto"/>
              <w:rPr>
                <w:rFonts w:ascii="Times New Roman" w:eastAsia="Times New Roman" w:hAnsi="Times New Roman" w:cs="Times New Roman"/>
                <w:b/>
                <w:color w:val="000000"/>
                <w:sz w:val="24"/>
                <w:szCs w:val="24"/>
                <w:lang w:val="en-IN" w:eastAsia="en-IN"/>
              </w:rPr>
            </w:pPr>
            <w:r w:rsidRPr="00202783">
              <w:rPr>
                <w:rFonts w:ascii="Times New Roman" w:eastAsia="Times New Roman" w:hAnsi="Times New Roman" w:cs="Times New Roman"/>
                <w:b/>
                <w:color w:val="000000"/>
                <w:sz w:val="24"/>
                <w:szCs w:val="24"/>
                <w:lang w:val="en-IN" w:eastAsia="en-IN"/>
              </w:rPr>
              <w:t>HashSet</w:t>
            </w:r>
          </w:p>
        </w:tc>
      </w:tr>
      <w:tr w:rsidR="000A7C53" w:rsidRPr="00202783" w:rsidTr="009143C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Java HashMap is a hash table based implementation of Map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HashSet is a Set. It creates a collection that uses a hash table for storage.</w:t>
            </w:r>
          </w:p>
        </w:tc>
      </w:tr>
      <w:tr w:rsidR="000A7C53" w:rsidRPr="00202783" w:rsidTr="009143C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Implementation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HashMap implements Map, Cloneable, and Serializable interface 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HashSet implements Set, Cloneable, Serializable, Iterable and Collection interfaces.</w:t>
            </w:r>
          </w:p>
        </w:tc>
      </w:tr>
      <w:tr w:rsidR="000A7C53" w:rsidRPr="00202783" w:rsidTr="009143C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Stores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In HashMap we store a key-value pair. It maintains the mapping of key and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In HashSet, we store objects.</w:t>
            </w:r>
          </w:p>
        </w:tc>
      </w:tr>
      <w:tr w:rsidR="000A7C53" w:rsidRPr="00202783" w:rsidTr="009143C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lastRenderedPageBreak/>
              <w:t>Duplicate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It does not allow duplicate keys, but duplicate values are allowed.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It does not allow duplicate values.</w:t>
            </w:r>
          </w:p>
        </w:tc>
      </w:tr>
      <w:tr w:rsidR="000A7C53" w:rsidRPr="00202783" w:rsidTr="009143C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It can contain a single null key and multiple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It can contain a single null value.</w:t>
            </w:r>
          </w:p>
        </w:tc>
      </w:tr>
      <w:tr w:rsidR="000A7C53" w:rsidRPr="00202783" w:rsidTr="009143C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Method of insertion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HashMap uses the put() method to add the elements in the HashMap.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HashSet uses the add() method to add elements in the HashSet.</w:t>
            </w:r>
          </w:p>
        </w:tc>
      </w:tr>
      <w:tr w:rsidR="000A7C53" w:rsidRPr="00202783" w:rsidTr="009143C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HashMap is faster/ than HashSet because values are associated with a unique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HashSet is slower than HashMap because the member object is used for calculating hashcode value, which can be same for two objects.</w:t>
            </w:r>
          </w:p>
        </w:tc>
      </w:tr>
      <w:tr w:rsidR="000A7C53" w:rsidRPr="00202783" w:rsidTr="009143C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The Number of objects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D538C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There are two objects created during put operation, one for key and one for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538C3" w:rsidRPr="00202783" w:rsidRDefault="00D538C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Only one object is created during the add operation.</w:t>
            </w:r>
          </w:p>
        </w:tc>
      </w:tr>
      <w:tr w:rsidR="000A7C53" w:rsidRPr="00202783" w:rsidTr="009143C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Storing Mechanism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HashMap internally uses hashing to store objects.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HashSet internally uses a HashMap object to store objects.</w:t>
            </w:r>
          </w:p>
        </w:tc>
      </w:tr>
      <w:tr w:rsidR="000A7C53" w:rsidRPr="00202783" w:rsidTr="009143C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Uses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Always prefer when we do not maintain the uniqueness.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It is used when we need to maintain the uniqueness of data.</w:t>
            </w:r>
          </w:p>
        </w:tc>
      </w:tr>
      <w:tr w:rsidR="000A7C53" w:rsidRPr="00202783" w:rsidTr="009143C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r w:rsidRPr="00202783">
              <w:rPr>
                <w:rFonts w:ascii="Times New Roman" w:eastAsia="Times New Roman" w:hAnsi="Times New Roman" w:cs="Times New Roman"/>
                <w:b/>
                <w:color w:val="333333"/>
                <w:sz w:val="24"/>
                <w:szCs w:val="24"/>
                <w:lang w:val="en-IN" w:eastAsia="en-IN"/>
              </w:rPr>
              <w:t>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7C53" w:rsidRPr="00202783" w:rsidRDefault="000A7C53" w:rsidP="000A7C53">
            <w:pPr>
              <w:spacing w:after="0" w:line="276" w:lineRule="auto"/>
              <w:rPr>
                <w:rFonts w:ascii="Times New Roman" w:hAnsi="Times New Roman" w:cs="Times New Roman"/>
                <w:b/>
                <w:sz w:val="24"/>
                <w:szCs w:val="24"/>
              </w:rPr>
            </w:pPr>
            <w:r w:rsidRPr="00202783">
              <w:rPr>
                <w:rFonts w:ascii="Times New Roman" w:hAnsi="Times New Roman" w:cs="Times New Roman"/>
                <w:b/>
                <w:color w:val="40424E"/>
                <w:spacing w:val="2"/>
                <w:sz w:val="24"/>
                <w:szCs w:val="24"/>
                <w:shd w:val="clear" w:color="auto" w:fill="FFFFFF"/>
              </w:rPr>
              <w:t>we </w:t>
            </w:r>
            <w:r w:rsidRPr="00202783">
              <w:rPr>
                <w:rStyle w:val="Strong"/>
                <w:rFonts w:ascii="Times New Roman" w:hAnsi="Times New Roman" w:cs="Times New Roman"/>
                <w:bCs w:val="0"/>
                <w:color w:val="40424E"/>
                <w:spacing w:val="2"/>
                <w:sz w:val="24"/>
                <w:szCs w:val="24"/>
                <w:bdr w:val="none" w:sz="0" w:space="0" w:color="auto" w:frame="1"/>
                <w:shd w:val="clear" w:color="auto" w:fill="FFFFFF"/>
              </w:rPr>
              <w:t>cannot</w:t>
            </w:r>
            <w:r w:rsidRPr="00202783">
              <w:rPr>
                <w:rFonts w:ascii="Times New Roman" w:hAnsi="Times New Roman" w:cs="Times New Roman"/>
                <w:b/>
                <w:color w:val="40424E"/>
                <w:spacing w:val="2"/>
                <w:sz w:val="24"/>
                <w:szCs w:val="24"/>
                <w:shd w:val="clear" w:color="auto" w:fill="FFFFFF"/>
              </w:rPr>
              <w:t> iterate a Map directly using </w:t>
            </w:r>
            <w:hyperlink r:id="rId17" w:history="1">
              <w:r w:rsidRPr="00202783">
                <w:rPr>
                  <w:rStyle w:val="Hyperlink"/>
                  <w:rFonts w:ascii="Times New Roman" w:hAnsi="Times New Roman" w:cs="Times New Roman"/>
                  <w:b/>
                  <w:color w:val="EC4E20"/>
                  <w:spacing w:val="2"/>
                  <w:sz w:val="24"/>
                  <w:szCs w:val="24"/>
                  <w:bdr w:val="none" w:sz="0" w:space="0" w:color="auto" w:frame="1"/>
                  <w:shd w:val="clear" w:color="auto" w:fill="FFFFFF"/>
                </w:rPr>
                <w:t>iterators</w:t>
              </w:r>
            </w:hyperlink>
            <w:r w:rsidRPr="00202783">
              <w:rPr>
                <w:rFonts w:ascii="Times New Roman" w:hAnsi="Times New Roman" w:cs="Times New Roman"/>
                <w:b/>
                <w:color w:val="40424E"/>
                <w:spacing w:val="2"/>
                <w:sz w:val="24"/>
                <w:szCs w:val="24"/>
                <w:shd w:val="clear" w:color="auto" w:fill="FFFFFF"/>
              </w:rPr>
              <w:t>, because Map are not </w:t>
            </w:r>
            <w:hyperlink r:id="rId18" w:history="1">
              <w:r w:rsidRPr="00202783">
                <w:rPr>
                  <w:rStyle w:val="Hyperlink"/>
                  <w:rFonts w:ascii="Times New Roman" w:hAnsi="Times New Roman" w:cs="Times New Roman"/>
                  <w:b/>
                  <w:color w:val="EC4E20"/>
                  <w:spacing w:val="2"/>
                  <w:sz w:val="24"/>
                  <w:szCs w:val="24"/>
                  <w:bdr w:val="none" w:sz="0" w:space="0" w:color="auto" w:frame="1"/>
                  <w:shd w:val="clear" w:color="auto" w:fill="FFFFFF"/>
                </w:rPr>
                <w:t>Collection.</w:t>
              </w:r>
            </w:hyperlink>
          </w:p>
          <w:p w:rsidR="000A7C53" w:rsidRPr="00202783" w:rsidRDefault="000A7C53" w:rsidP="009143C5">
            <w:pPr>
              <w:spacing w:line="240" w:lineRule="auto"/>
              <w:jc w:val="both"/>
              <w:rPr>
                <w:rFonts w:ascii="Times New Roman" w:eastAsia="Times New Roman" w:hAnsi="Times New Roman" w:cs="Times New Roman"/>
                <w:b/>
                <w:color w:val="333333"/>
                <w:sz w:val="24"/>
                <w:szCs w:val="24"/>
                <w:lang w:val="en-IN" w:eastAsia="en-IN"/>
              </w:rPr>
            </w:pPr>
          </w:p>
        </w:tc>
        <w:tc>
          <w:tcPr>
            <w:tcW w:w="0" w:type="auto"/>
            <w:shd w:val="clear" w:color="auto" w:fill="FFFFFF"/>
            <w:vAlign w:val="center"/>
            <w:hideMark/>
          </w:tcPr>
          <w:p w:rsidR="000A7C53" w:rsidRPr="00202783" w:rsidRDefault="000A7C53" w:rsidP="009143C5">
            <w:pPr>
              <w:spacing w:line="240" w:lineRule="auto"/>
              <w:rPr>
                <w:rFonts w:ascii="Times New Roman" w:eastAsia="Times New Roman" w:hAnsi="Times New Roman" w:cs="Times New Roman"/>
                <w:b/>
                <w:sz w:val="24"/>
                <w:szCs w:val="24"/>
                <w:lang w:val="en-IN" w:eastAsia="en-IN"/>
              </w:rPr>
            </w:pPr>
            <w:r w:rsidRPr="00202783">
              <w:rPr>
                <w:rFonts w:ascii="Times New Roman" w:eastAsia="Times New Roman" w:hAnsi="Times New Roman" w:cs="Times New Roman"/>
                <w:b/>
                <w:sz w:val="24"/>
                <w:szCs w:val="24"/>
                <w:lang w:val="en-IN" w:eastAsia="en-IN"/>
              </w:rPr>
              <w:t>We can iterate Set using set.iterator()</w:t>
            </w:r>
          </w:p>
        </w:tc>
      </w:tr>
    </w:tbl>
    <w:p w:rsidR="0061515B" w:rsidRPr="00202783" w:rsidRDefault="0061515B" w:rsidP="0061515B">
      <w:pPr>
        <w:rPr>
          <w:rFonts w:ascii="Times New Roman" w:hAnsi="Times New Roman" w:cs="Times New Roman"/>
          <w:b/>
          <w:sz w:val="24"/>
          <w:szCs w:val="24"/>
        </w:rPr>
      </w:pPr>
    </w:p>
    <w:p w:rsidR="001C3A65" w:rsidRPr="00202783" w:rsidRDefault="001C3A65"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How hash set working internally</w:t>
      </w:r>
    </w:p>
    <w:p w:rsidR="00BA0FDE" w:rsidRPr="00202783" w:rsidRDefault="00BA0FDE" w:rsidP="00BA0FDE">
      <w:pPr>
        <w:pStyle w:val="ListParagraph"/>
        <w:rPr>
          <w:rFonts w:ascii="Times New Roman" w:hAnsi="Times New Roman" w:cs="Times New Roman"/>
          <w:b/>
          <w:sz w:val="24"/>
          <w:szCs w:val="24"/>
        </w:rPr>
      </w:pPr>
    </w:p>
    <w:p w:rsidR="00BA0FDE" w:rsidRPr="00202783" w:rsidRDefault="00BA0FDE" w:rsidP="00BA0FDE">
      <w:pPr>
        <w:pStyle w:val="ListParagraph"/>
        <w:rPr>
          <w:rFonts w:ascii="Times New Roman" w:hAnsi="Times New Roman" w:cs="Times New Roman"/>
          <w:b/>
          <w:sz w:val="24"/>
          <w:szCs w:val="24"/>
        </w:rPr>
      </w:pPr>
      <w:r w:rsidRPr="00202783">
        <w:rPr>
          <w:rFonts w:ascii="Times New Roman" w:hAnsi="Times New Roman" w:cs="Times New Roman"/>
          <w:b/>
          <w:noProof/>
          <w:color w:val="40424E"/>
          <w:spacing w:val="2"/>
          <w:sz w:val="24"/>
          <w:szCs w:val="24"/>
        </w:rPr>
        <w:lastRenderedPageBreak/>
        <w:drawing>
          <wp:inline distT="0" distB="0" distL="0" distR="0" wp14:anchorId="194A8AF3" wp14:editId="5BC14D8A">
            <wp:extent cx="5943600" cy="2309566"/>
            <wp:effectExtent l="0" t="0" r="0" b="0"/>
            <wp:docPr id="4" name="Picture 4" descr="How Set/HashSet works internall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et/HashSet works internally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09566"/>
                    </a:xfrm>
                    <a:prstGeom prst="rect">
                      <a:avLst/>
                    </a:prstGeom>
                    <a:noFill/>
                    <a:ln>
                      <a:noFill/>
                    </a:ln>
                  </pic:spPr>
                </pic:pic>
              </a:graphicData>
            </a:graphic>
          </wp:inline>
        </w:drawing>
      </w:r>
    </w:p>
    <w:p w:rsidR="00BA0FDE" w:rsidRPr="00202783" w:rsidRDefault="00BA0FDE" w:rsidP="00BA0FDE">
      <w:pPr>
        <w:pStyle w:val="ListParagraph"/>
        <w:rPr>
          <w:rFonts w:ascii="Times New Roman" w:hAnsi="Times New Roman" w:cs="Times New Roman"/>
          <w:b/>
          <w:sz w:val="24"/>
          <w:szCs w:val="24"/>
        </w:rPr>
      </w:pPr>
    </w:p>
    <w:p w:rsidR="00BA0FDE" w:rsidRPr="00202783" w:rsidRDefault="00BA0FDE" w:rsidP="00BA0FDE">
      <w:pPr>
        <w:pStyle w:val="ListParagraph"/>
        <w:rPr>
          <w:rFonts w:ascii="Times New Roman" w:hAnsi="Times New Roman" w:cs="Times New Roman"/>
          <w:b/>
          <w:sz w:val="24"/>
          <w:szCs w:val="24"/>
        </w:rPr>
      </w:pPr>
    </w:p>
    <w:p w:rsidR="00BA0FDE" w:rsidRPr="00202783" w:rsidRDefault="00BA0FDE" w:rsidP="00BA0FDE">
      <w:pPr>
        <w:pStyle w:val="ListParagraph"/>
        <w:rPr>
          <w:rFonts w:ascii="Times New Roman" w:hAnsi="Times New Roman" w:cs="Times New Roman"/>
          <w:b/>
          <w:sz w:val="24"/>
          <w:szCs w:val="24"/>
        </w:rPr>
      </w:pPr>
    </w:p>
    <w:p w:rsidR="00BA0FDE" w:rsidRPr="00202783" w:rsidRDefault="00BA0FDE" w:rsidP="00D75123">
      <w:pPr>
        <w:pStyle w:val="NormalWeb"/>
        <w:numPr>
          <w:ilvl w:val="0"/>
          <w:numId w:val="12"/>
        </w:numPr>
        <w:shd w:val="clear" w:color="auto" w:fill="FFFFFF"/>
        <w:spacing w:before="0" w:beforeAutospacing="0" w:after="150" w:afterAutospacing="0"/>
        <w:textAlignment w:val="baseline"/>
        <w:rPr>
          <w:b/>
          <w:color w:val="40424E"/>
          <w:spacing w:val="2"/>
        </w:rPr>
      </w:pPr>
      <w:r w:rsidRPr="00202783">
        <w:rPr>
          <w:b/>
          <w:color w:val="40424E"/>
          <w:spacing w:val="2"/>
        </w:rPr>
        <w:t>Hash set is internally using hashmap to store elements</w:t>
      </w:r>
    </w:p>
    <w:p w:rsidR="00BA0FDE" w:rsidRPr="00202783" w:rsidRDefault="00BA0FDE" w:rsidP="00D75123">
      <w:pPr>
        <w:pStyle w:val="NormalWeb"/>
        <w:numPr>
          <w:ilvl w:val="0"/>
          <w:numId w:val="12"/>
        </w:numPr>
        <w:shd w:val="clear" w:color="auto" w:fill="FFFFFF"/>
        <w:spacing w:before="0" w:beforeAutospacing="0" w:after="150" w:afterAutospacing="0"/>
        <w:textAlignment w:val="baseline"/>
        <w:rPr>
          <w:b/>
          <w:color w:val="40424E"/>
          <w:spacing w:val="2"/>
        </w:rPr>
      </w:pPr>
      <w:r w:rsidRPr="00202783">
        <w:rPr>
          <w:b/>
          <w:color w:val="40424E"/>
          <w:spacing w:val="2"/>
        </w:rPr>
        <w:t>When we add the value to the set, internally the value will be saved as key in hash map object and value for the corresponding key is “PRESENTT”</w:t>
      </w:r>
    </w:p>
    <w:p w:rsidR="00BA0FDE" w:rsidRPr="00202783" w:rsidRDefault="00BA0FDE" w:rsidP="00D75123">
      <w:pPr>
        <w:pStyle w:val="NormalWeb"/>
        <w:numPr>
          <w:ilvl w:val="0"/>
          <w:numId w:val="12"/>
        </w:numPr>
        <w:shd w:val="clear" w:color="auto" w:fill="FFFFFF"/>
        <w:spacing w:before="0" w:beforeAutospacing="0" w:after="150" w:afterAutospacing="0"/>
        <w:textAlignment w:val="baseline"/>
        <w:rPr>
          <w:b/>
          <w:color w:val="40424E"/>
          <w:spacing w:val="2"/>
        </w:rPr>
      </w:pPr>
      <w:r w:rsidRPr="00202783">
        <w:rPr>
          <w:b/>
          <w:color w:val="40424E"/>
          <w:spacing w:val="2"/>
        </w:rPr>
        <w:t>It will return null if the key is new</w:t>
      </w:r>
    </w:p>
    <w:p w:rsidR="00BA0FDE" w:rsidRPr="00202783" w:rsidRDefault="00BA0FDE" w:rsidP="00D75123">
      <w:pPr>
        <w:pStyle w:val="NormalWeb"/>
        <w:numPr>
          <w:ilvl w:val="0"/>
          <w:numId w:val="12"/>
        </w:numPr>
        <w:shd w:val="clear" w:color="auto" w:fill="FFFFFF"/>
        <w:spacing w:before="0" w:beforeAutospacing="0" w:after="150" w:afterAutospacing="0"/>
        <w:textAlignment w:val="baseline"/>
        <w:rPr>
          <w:b/>
          <w:color w:val="40424E"/>
          <w:spacing w:val="2"/>
        </w:rPr>
      </w:pPr>
      <w:r w:rsidRPr="00202783">
        <w:rPr>
          <w:b/>
          <w:color w:val="40424E"/>
          <w:spacing w:val="2"/>
        </w:rPr>
        <w:t>It will return PRESENT/old value if the key already present</w:t>
      </w:r>
    </w:p>
    <w:p w:rsidR="00BA0FDE" w:rsidRPr="00202783" w:rsidRDefault="00BA0FDE" w:rsidP="00D75123">
      <w:pPr>
        <w:pStyle w:val="NormalWeb"/>
        <w:numPr>
          <w:ilvl w:val="0"/>
          <w:numId w:val="12"/>
        </w:numPr>
        <w:shd w:val="clear" w:color="auto" w:fill="FFFFFF"/>
        <w:spacing w:before="0" w:beforeAutospacing="0" w:after="150" w:afterAutospacing="0"/>
        <w:textAlignment w:val="baseline"/>
        <w:rPr>
          <w:b/>
          <w:color w:val="40424E"/>
          <w:spacing w:val="2"/>
        </w:rPr>
      </w:pPr>
      <w:r w:rsidRPr="00202783">
        <w:rPr>
          <w:b/>
          <w:color w:val="40424E"/>
          <w:spacing w:val="2"/>
        </w:rPr>
        <w:t>While adding the element to the set , set internally check whether the put method returns true or false</w:t>
      </w:r>
    </w:p>
    <w:p w:rsidR="00BA0FDE" w:rsidRPr="00350209" w:rsidRDefault="00BA0FDE" w:rsidP="00D75123">
      <w:pPr>
        <w:pStyle w:val="NormalWeb"/>
        <w:numPr>
          <w:ilvl w:val="0"/>
          <w:numId w:val="12"/>
        </w:numPr>
        <w:shd w:val="clear" w:color="auto" w:fill="FFFFFF"/>
        <w:spacing w:before="0" w:beforeAutospacing="0" w:after="150" w:afterAutospacing="0"/>
        <w:textAlignment w:val="baseline"/>
        <w:rPr>
          <w:b/>
          <w:color w:val="40424E"/>
          <w:spacing w:val="2"/>
        </w:rPr>
      </w:pPr>
      <w:r w:rsidRPr="00202783">
        <w:rPr>
          <w:b/>
          <w:color w:val="40424E"/>
          <w:spacing w:val="2"/>
          <w:shd w:val="clear" w:color="auto" w:fill="FFFFFF"/>
        </w:rPr>
        <w:t> when we try to add a duplicate element to a set using </w:t>
      </w:r>
      <w:r w:rsidRPr="00202783">
        <w:rPr>
          <w:rStyle w:val="Emphasis"/>
          <w:b/>
          <w:color w:val="40424E"/>
          <w:spacing w:val="2"/>
          <w:bdr w:val="none" w:sz="0" w:space="0" w:color="auto" w:frame="1"/>
          <w:shd w:val="clear" w:color="auto" w:fill="FFFFFF"/>
        </w:rPr>
        <w:t>add()</w:t>
      </w:r>
      <w:r w:rsidRPr="00202783">
        <w:rPr>
          <w:b/>
          <w:color w:val="40424E"/>
          <w:spacing w:val="2"/>
          <w:shd w:val="clear" w:color="auto" w:fill="FFFFFF"/>
        </w:rPr>
        <w:t> method, it returns </w:t>
      </w:r>
      <w:r w:rsidRPr="00202783">
        <w:rPr>
          <w:rStyle w:val="Emphasis"/>
          <w:b/>
          <w:color w:val="40424E"/>
          <w:spacing w:val="2"/>
          <w:bdr w:val="none" w:sz="0" w:space="0" w:color="auto" w:frame="1"/>
          <w:shd w:val="clear" w:color="auto" w:fill="FFFFFF"/>
        </w:rPr>
        <w:t>false</w:t>
      </w:r>
      <w:r w:rsidRPr="00202783">
        <w:rPr>
          <w:b/>
          <w:color w:val="40424E"/>
          <w:spacing w:val="2"/>
          <w:shd w:val="clear" w:color="auto" w:fill="FFFFFF"/>
        </w:rPr>
        <w:t>, and element is not added to hashset, as it is already present</w:t>
      </w:r>
    </w:p>
    <w:p w:rsidR="00350209" w:rsidRPr="00F949DB" w:rsidRDefault="00350209" w:rsidP="00350209">
      <w:pPr>
        <w:pStyle w:val="ListParagraph"/>
        <w:numPr>
          <w:ilvl w:val="0"/>
          <w:numId w:val="12"/>
        </w:numPr>
        <w:rPr>
          <w:rFonts w:ascii="Times New Roman" w:hAnsi="Times New Roman" w:cs="Times New Roman"/>
          <w:b/>
          <w:sz w:val="24"/>
          <w:szCs w:val="24"/>
        </w:rPr>
      </w:pPr>
      <w:r>
        <w:rPr>
          <w:rFonts w:ascii="Times New Roman" w:hAnsi="Times New Roman" w:cs="Times New Roman"/>
          <w:b/>
          <w:color w:val="000000"/>
          <w:sz w:val="24"/>
          <w:szCs w:val="24"/>
          <w:shd w:val="clear" w:color="auto" w:fill="FFFFFF"/>
        </w:rPr>
        <w:t>If we try to add null in hashset , since hashcode of null is 0, so null key stored in index 0,</w:t>
      </w:r>
    </w:p>
    <w:p w:rsidR="00350209" w:rsidRPr="00350209" w:rsidRDefault="00350209" w:rsidP="008976D4">
      <w:pPr>
        <w:pStyle w:val="ListParagraph"/>
        <w:numPr>
          <w:ilvl w:val="0"/>
          <w:numId w:val="12"/>
        </w:numPr>
        <w:shd w:val="clear" w:color="auto" w:fill="FFFFFF"/>
        <w:spacing w:after="150"/>
        <w:textAlignment w:val="baseline"/>
        <w:rPr>
          <w:b/>
          <w:color w:val="40424E"/>
          <w:spacing w:val="2"/>
        </w:rPr>
      </w:pPr>
      <w:r w:rsidRPr="00350209">
        <w:rPr>
          <w:rFonts w:ascii="Times New Roman" w:hAnsi="Times New Roman" w:cs="Times New Roman"/>
          <w:b/>
          <w:color w:val="000000"/>
          <w:sz w:val="24"/>
          <w:szCs w:val="24"/>
          <w:shd w:val="clear" w:color="auto" w:fill="FFFFFF"/>
        </w:rPr>
        <w:t>If we add again one more null key again it will not be added to set</w:t>
      </w:r>
    </w:p>
    <w:p w:rsidR="00BA0FDE" w:rsidRPr="00202783" w:rsidRDefault="00BA0FDE" w:rsidP="00BA0FDE">
      <w:pPr>
        <w:pStyle w:val="ListParagraph"/>
        <w:rPr>
          <w:rFonts w:ascii="Times New Roman" w:hAnsi="Times New Roman" w:cs="Times New Roman"/>
          <w:b/>
          <w:sz w:val="24"/>
          <w:szCs w:val="24"/>
        </w:rPr>
      </w:pPr>
    </w:p>
    <w:p w:rsidR="00BA0FDE" w:rsidRPr="00202783" w:rsidRDefault="00BA0FDE" w:rsidP="00BA0FDE">
      <w:pPr>
        <w:pStyle w:val="ListParagraph"/>
        <w:rPr>
          <w:rFonts w:ascii="Times New Roman" w:hAnsi="Times New Roman" w:cs="Times New Roman"/>
          <w:b/>
          <w:sz w:val="24"/>
          <w:szCs w:val="24"/>
        </w:rPr>
      </w:pPr>
    </w:p>
    <w:p w:rsidR="001C3A65" w:rsidRPr="00202783" w:rsidRDefault="001C3A65"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 xml:space="preserve">What is hashtable </w:t>
      </w:r>
    </w:p>
    <w:p w:rsidR="00D72F49" w:rsidRPr="00202783" w:rsidRDefault="00D72F49" w:rsidP="00D72F49">
      <w:pPr>
        <w:pStyle w:val="ListParagraph"/>
        <w:rPr>
          <w:rFonts w:ascii="Times New Roman" w:hAnsi="Times New Roman" w:cs="Times New Roman"/>
          <w:b/>
          <w:sz w:val="24"/>
          <w:szCs w:val="24"/>
        </w:rPr>
      </w:pPr>
    </w:p>
    <w:p w:rsidR="00D72F49" w:rsidRPr="00202783" w:rsidRDefault="00D72F49" w:rsidP="00D75123">
      <w:pPr>
        <w:numPr>
          <w:ilvl w:val="0"/>
          <w:numId w:val="13"/>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underlying DS for hashtable is hash table only.</w:t>
      </w:r>
    </w:p>
    <w:p w:rsidR="00D72F49" w:rsidRPr="00202783" w:rsidRDefault="00D72F49" w:rsidP="00D75123">
      <w:pPr>
        <w:numPr>
          <w:ilvl w:val="0"/>
          <w:numId w:val="13"/>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every method in the class is synchronized hence it is thread safe</w:t>
      </w:r>
    </w:p>
    <w:p w:rsidR="00D72F49" w:rsidRPr="00202783" w:rsidRDefault="00D72F49" w:rsidP="00D75123">
      <w:pPr>
        <w:numPr>
          <w:ilvl w:val="0"/>
          <w:numId w:val="13"/>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insertion order not preserved and it is based on hashcode of keys</w:t>
      </w:r>
    </w:p>
    <w:p w:rsidR="00D72F49" w:rsidRPr="00202783" w:rsidRDefault="00D72F49" w:rsidP="00D75123">
      <w:pPr>
        <w:numPr>
          <w:ilvl w:val="0"/>
          <w:numId w:val="13"/>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duplicate keys not allowed but values can be duplicated</w:t>
      </w:r>
    </w:p>
    <w:p w:rsidR="00D72F49" w:rsidRPr="00202783" w:rsidRDefault="00D72F49" w:rsidP="00D75123">
      <w:pPr>
        <w:numPr>
          <w:ilvl w:val="0"/>
          <w:numId w:val="13"/>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heterogeneous allowed for both key and values</w:t>
      </w:r>
    </w:p>
    <w:p w:rsidR="00D72F49" w:rsidRPr="00202783" w:rsidRDefault="00D72F49" w:rsidP="00D75123">
      <w:pPr>
        <w:numPr>
          <w:ilvl w:val="0"/>
          <w:numId w:val="13"/>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lastRenderedPageBreak/>
        <w:t>null is not applicable in both key, value</w:t>
      </w:r>
    </w:p>
    <w:p w:rsidR="00D72F49" w:rsidRPr="00202783" w:rsidRDefault="00D72F49" w:rsidP="00D75123">
      <w:pPr>
        <w:numPr>
          <w:ilvl w:val="0"/>
          <w:numId w:val="13"/>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implements Serializabe, Clonable but not Random Access Interface</w:t>
      </w:r>
    </w:p>
    <w:p w:rsidR="00D72F49" w:rsidRDefault="00D72F49" w:rsidP="00D75123">
      <w:pPr>
        <w:numPr>
          <w:ilvl w:val="0"/>
          <w:numId w:val="13"/>
        </w:numPr>
        <w:autoSpaceDE w:val="0"/>
        <w:autoSpaceDN w:val="0"/>
        <w:adjustRightInd w:val="0"/>
        <w:spacing w:after="200" w:line="276" w:lineRule="auto"/>
        <w:ind w:left="720" w:hanging="360"/>
        <w:rPr>
          <w:rFonts w:ascii="Times New Roman" w:eastAsia="Calibri" w:hAnsi="Times New Roman" w:cs="Times New Roman"/>
          <w:b/>
          <w:sz w:val="24"/>
          <w:szCs w:val="24"/>
        </w:rPr>
      </w:pPr>
      <w:r w:rsidRPr="00202783">
        <w:rPr>
          <w:rFonts w:ascii="Times New Roman" w:eastAsia="Calibri" w:hAnsi="Times New Roman" w:cs="Times New Roman"/>
          <w:b/>
          <w:sz w:val="24"/>
          <w:szCs w:val="24"/>
        </w:rPr>
        <w:t>if our frequent operation is search Hash table is best choice</w:t>
      </w:r>
    </w:p>
    <w:p w:rsidR="00D72F49" w:rsidRPr="00202783" w:rsidRDefault="00D72F49" w:rsidP="00D72F49">
      <w:pPr>
        <w:autoSpaceDE w:val="0"/>
        <w:autoSpaceDN w:val="0"/>
        <w:adjustRightInd w:val="0"/>
        <w:spacing w:after="200" w:line="276" w:lineRule="auto"/>
        <w:ind w:left="720"/>
        <w:rPr>
          <w:rFonts w:ascii="Times New Roman" w:eastAsia="Calibri" w:hAnsi="Times New Roman" w:cs="Times New Roman"/>
          <w:b/>
          <w:sz w:val="24"/>
          <w:szCs w:val="24"/>
        </w:rPr>
      </w:pPr>
    </w:p>
    <w:p w:rsidR="00D72F49" w:rsidRPr="00202783" w:rsidRDefault="00D72F49" w:rsidP="00D72F49">
      <w:pPr>
        <w:autoSpaceDE w:val="0"/>
        <w:autoSpaceDN w:val="0"/>
        <w:adjustRightInd w:val="0"/>
        <w:spacing w:after="200" w:line="276" w:lineRule="auto"/>
        <w:rPr>
          <w:rFonts w:ascii="Times New Roman" w:eastAsia="Calibri" w:hAnsi="Times New Roman" w:cs="Times New Roman"/>
          <w:b/>
          <w:sz w:val="24"/>
          <w:szCs w:val="24"/>
        </w:rPr>
      </w:pPr>
      <w:r w:rsidRPr="00202783">
        <w:rPr>
          <w:rFonts w:ascii="Times New Roman" w:eastAsia="Calibri" w:hAnsi="Times New Roman" w:cs="Times New Roman"/>
          <w:b/>
          <w:sz w:val="24"/>
          <w:szCs w:val="24"/>
        </w:rPr>
        <w:t>Constructors:</w:t>
      </w:r>
    </w:p>
    <w:p w:rsidR="00D72F49" w:rsidRPr="00202783" w:rsidRDefault="00D72F49" w:rsidP="00D72F49">
      <w:pPr>
        <w:autoSpaceDE w:val="0"/>
        <w:autoSpaceDN w:val="0"/>
        <w:adjustRightInd w:val="0"/>
        <w:spacing w:after="200" w:line="276" w:lineRule="auto"/>
        <w:rPr>
          <w:rFonts w:ascii="Times New Roman" w:eastAsia="Calibri" w:hAnsi="Times New Roman" w:cs="Times New Roman"/>
          <w:b/>
          <w:sz w:val="24"/>
          <w:szCs w:val="24"/>
        </w:rPr>
      </w:pPr>
      <w:r w:rsidRPr="00202783">
        <w:rPr>
          <w:rFonts w:ascii="Times New Roman" w:eastAsia="Calibri" w:hAnsi="Times New Roman" w:cs="Times New Roman"/>
          <w:b/>
          <w:sz w:val="24"/>
          <w:szCs w:val="24"/>
        </w:rPr>
        <w:t>1.Hashtable h = new Hashtable(); -- creates empty hash table with default initial capacity 11 and fill ratio 0.75 ( hash set/map initial capacity is 16)</w:t>
      </w:r>
    </w:p>
    <w:p w:rsidR="00D72F49" w:rsidRPr="00202783" w:rsidRDefault="00D72F49" w:rsidP="00D72F49">
      <w:pPr>
        <w:pStyle w:val="ListParagraph"/>
        <w:rPr>
          <w:rFonts w:ascii="Times New Roman" w:hAnsi="Times New Roman" w:cs="Times New Roman"/>
          <w:b/>
          <w:sz w:val="24"/>
          <w:szCs w:val="24"/>
        </w:rPr>
      </w:pPr>
    </w:p>
    <w:p w:rsidR="00D72F49" w:rsidRPr="00202783" w:rsidRDefault="00D72F49" w:rsidP="00D72F49">
      <w:pPr>
        <w:pStyle w:val="ListParagraph"/>
        <w:rPr>
          <w:rFonts w:ascii="Times New Roman" w:hAnsi="Times New Roman" w:cs="Times New Roman"/>
          <w:b/>
          <w:sz w:val="24"/>
          <w:szCs w:val="24"/>
        </w:rPr>
      </w:pPr>
    </w:p>
    <w:p w:rsidR="001C3A65" w:rsidRPr="00202783" w:rsidRDefault="001C3A65"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How hashtable working internally</w:t>
      </w:r>
    </w:p>
    <w:p w:rsidR="00843568" w:rsidRPr="00202783" w:rsidRDefault="00843568" w:rsidP="00843568">
      <w:pPr>
        <w:pStyle w:val="ListParagraph"/>
        <w:rPr>
          <w:rFonts w:ascii="Times New Roman" w:hAnsi="Times New Roman" w:cs="Times New Roman"/>
          <w:b/>
          <w:sz w:val="24"/>
          <w:szCs w:val="24"/>
        </w:rPr>
      </w:pPr>
    </w:p>
    <w:p w:rsidR="00843568" w:rsidRPr="00202783" w:rsidRDefault="00843568" w:rsidP="00D75123">
      <w:pPr>
        <w:pStyle w:val="ListParagraph"/>
        <w:numPr>
          <w:ilvl w:val="0"/>
          <w:numId w:val="14"/>
        </w:numPr>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FFFFFF"/>
        </w:rPr>
        <w:t xml:space="preserve">Hashtable internally contains </w:t>
      </w:r>
      <w:r w:rsidR="005638C4" w:rsidRPr="00202783">
        <w:rPr>
          <w:rFonts w:ascii="Times New Roman" w:hAnsi="Times New Roman" w:cs="Times New Roman"/>
          <w:b/>
          <w:color w:val="000000"/>
          <w:sz w:val="24"/>
          <w:szCs w:val="24"/>
          <w:shd w:val="clear" w:color="auto" w:fill="FFFFFF"/>
        </w:rPr>
        <w:t xml:space="preserve">array of </w:t>
      </w:r>
      <w:r w:rsidRPr="00202783">
        <w:rPr>
          <w:rFonts w:ascii="Times New Roman" w:hAnsi="Times New Roman" w:cs="Times New Roman"/>
          <w:b/>
          <w:color w:val="000000"/>
          <w:sz w:val="24"/>
          <w:szCs w:val="24"/>
          <w:shd w:val="clear" w:color="auto" w:fill="FFFFFF"/>
        </w:rPr>
        <w:t xml:space="preserve">buckets in which it stores the key/value pairs. </w:t>
      </w:r>
    </w:p>
    <w:p w:rsidR="00843568" w:rsidRPr="00202783" w:rsidRDefault="00843568" w:rsidP="00D75123">
      <w:pPr>
        <w:pStyle w:val="ListParagraph"/>
        <w:numPr>
          <w:ilvl w:val="0"/>
          <w:numId w:val="14"/>
        </w:numPr>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FFFFFF"/>
        </w:rPr>
        <w:t>The Hashtable uses the key’s </w:t>
      </w:r>
      <w:hyperlink r:id="rId20" w:history="1">
        <w:r w:rsidRPr="00202783">
          <w:rPr>
            <w:rStyle w:val="Hyperlink"/>
            <w:rFonts w:ascii="Times New Roman" w:hAnsi="Times New Roman" w:cs="Times New Roman"/>
            <w:b/>
            <w:color w:val="0556F3"/>
            <w:sz w:val="24"/>
            <w:szCs w:val="24"/>
            <w:shd w:val="clear" w:color="auto" w:fill="FFFFFF"/>
          </w:rPr>
          <w:t>hashcode</w:t>
        </w:r>
      </w:hyperlink>
      <w:r w:rsidRPr="00202783">
        <w:rPr>
          <w:rFonts w:ascii="Times New Roman" w:hAnsi="Times New Roman" w:cs="Times New Roman"/>
          <w:b/>
          <w:color w:val="000000"/>
          <w:sz w:val="24"/>
          <w:szCs w:val="24"/>
          <w:shd w:val="clear" w:color="auto" w:fill="FFFFFF"/>
        </w:rPr>
        <w:t> to determine to which bucket the key/value pair should map.</w:t>
      </w:r>
    </w:p>
    <w:p w:rsidR="00843568" w:rsidRPr="00202783" w:rsidRDefault="00843568" w:rsidP="00D75123">
      <w:pPr>
        <w:pStyle w:val="ListParagraph"/>
        <w:numPr>
          <w:ilvl w:val="0"/>
          <w:numId w:val="14"/>
        </w:numPr>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FFFFFF"/>
        </w:rPr>
        <w:t>Using hash function we can calculate the bucket index of the hash table for given key</w:t>
      </w:r>
    </w:p>
    <w:p w:rsidR="00843568" w:rsidRPr="00202783" w:rsidRDefault="00843568" w:rsidP="00D75123">
      <w:pPr>
        <w:pStyle w:val="ListParagraph"/>
        <w:numPr>
          <w:ilvl w:val="0"/>
          <w:numId w:val="14"/>
        </w:numPr>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FFFFFF"/>
        </w:rPr>
        <w:t>When we put objects into a hashtable, it is possible that different objects might have the same hashcode. This is called a </w:t>
      </w:r>
      <w:r w:rsidRPr="00202783">
        <w:rPr>
          <w:rStyle w:val="Strong"/>
          <w:rFonts w:ascii="Times New Roman" w:hAnsi="Times New Roman" w:cs="Times New Roman"/>
          <w:color w:val="000000"/>
          <w:sz w:val="24"/>
          <w:szCs w:val="24"/>
          <w:shd w:val="clear" w:color="auto" w:fill="FFFFFF"/>
        </w:rPr>
        <w:t>collision</w:t>
      </w:r>
      <w:r w:rsidRPr="00202783">
        <w:rPr>
          <w:rFonts w:ascii="Times New Roman" w:hAnsi="Times New Roman" w:cs="Times New Roman"/>
          <w:b/>
          <w:color w:val="000000"/>
          <w:sz w:val="24"/>
          <w:szCs w:val="24"/>
          <w:shd w:val="clear" w:color="auto" w:fill="FFFFFF"/>
        </w:rPr>
        <w:t xml:space="preserve">. </w:t>
      </w:r>
    </w:p>
    <w:p w:rsidR="00843568" w:rsidRPr="00F949DB" w:rsidRDefault="00843568" w:rsidP="00D75123">
      <w:pPr>
        <w:pStyle w:val="ListParagraph"/>
        <w:numPr>
          <w:ilvl w:val="0"/>
          <w:numId w:val="14"/>
        </w:numPr>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FFFFFF"/>
        </w:rPr>
        <w:t>To resolve collisions, hashtable uses an linked</w:t>
      </w:r>
      <w:r w:rsidRPr="00202783">
        <w:rPr>
          <w:rStyle w:val="Strong"/>
          <w:rFonts w:ascii="Times New Roman" w:hAnsi="Times New Roman" w:cs="Times New Roman"/>
          <w:color w:val="000000"/>
          <w:sz w:val="24"/>
          <w:szCs w:val="24"/>
          <w:shd w:val="clear" w:color="auto" w:fill="FFFFFF"/>
        </w:rPr>
        <w:t xml:space="preserve"> lists</w:t>
      </w:r>
      <w:r w:rsidRPr="00202783">
        <w:rPr>
          <w:rFonts w:ascii="Times New Roman" w:hAnsi="Times New Roman" w:cs="Times New Roman"/>
          <w:b/>
          <w:color w:val="000000"/>
          <w:sz w:val="24"/>
          <w:szCs w:val="24"/>
          <w:shd w:val="clear" w:color="auto" w:fill="FFFFFF"/>
        </w:rPr>
        <w:t>. The pairs mapped to a single bucket (array index) are stored in a list and list reference is stored in array index</w:t>
      </w:r>
    </w:p>
    <w:p w:rsidR="00843568" w:rsidRPr="00202783" w:rsidRDefault="00843568" w:rsidP="00843568">
      <w:pPr>
        <w:pStyle w:val="ListParagraph"/>
        <w:rPr>
          <w:rFonts w:ascii="Times New Roman" w:hAnsi="Times New Roman" w:cs="Times New Roman"/>
          <w:b/>
          <w:sz w:val="24"/>
          <w:szCs w:val="24"/>
        </w:rPr>
      </w:pPr>
    </w:p>
    <w:p w:rsidR="00843568" w:rsidRPr="00202783" w:rsidRDefault="00843568" w:rsidP="00843568">
      <w:pPr>
        <w:pStyle w:val="ListParagraph"/>
        <w:rPr>
          <w:rFonts w:ascii="Times New Roman" w:hAnsi="Times New Roman" w:cs="Times New Roman"/>
          <w:b/>
          <w:sz w:val="24"/>
          <w:szCs w:val="24"/>
        </w:rPr>
      </w:pPr>
      <w:r w:rsidRPr="00202783">
        <w:rPr>
          <w:rFonts w:ascii="Times New Roman" w:hAnsi="Times New Roman" w:cs="Times New Roman"/>
          <w:b/>
          <w:noProof/>
          <w:sz w:val="24"/>
          <w:szCs w:val="24"/>
        </w:rPr>
        <w:t xml:space="preserve"> </w:t>
      </w:r>
      <w:r w:rsidRPr="00202783">
        <w:rPr>
          <w:rFonts w:ascii="Times New Roman" w:hAnsi="Times New Roman" w:cs="Times New Roman"/>
          <w:b/>
          <w:noProof/>
          <w:sz w:val="24"/>
          <w:szCs w:val="24"/>
        </w:rPr>
        <w:drawing>
          <wp:inline distT="0" distB="0" distL="0" distR="0">
            <wp:extent cx="4298950" cy="2152650"/>
            <wp:effectExtent l="0" t="0" r="6350" b="0"/>
            <wp:docPr id="2" name="Picture 2" descr="Java Hash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Hasht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8950" cy="2152650"/>
                    </a:xfrm>
                    <a:prstGeom prst="rect">
                      <a:avLst/>
                    </a:prstGeom>
                    <a:noFill/>
                    <a:ln>
                      <a:noFill/>
                    </a:ln>
                  </pic:spPr>
                </pic:pic>
              </a:graphicData>
            </a:graphic>
          </wp:inline>
        </w:drawing>
      </w:r>
    </w:p>
    <w:p w:rsidR="00843568" w:rsidRPr="00202783" w:rsidRDefault="00843568" w:rsidP="00843568">
      <w:pPr>
        <w:pStyle w:val="ListParagraph"/>
        <w:rPr>
          <w:rFonts w:ascii="Times New Roman" w:hAnsi="Times New Roman" w:cs="Times New Roman"/>
          <w:b/>
          <w:sz w:val="24"/>
          <w:szCs w:val="24"/>
        </w:rPr>
      </w:pPr>
    </w:p>
    <w:p w:rsidR="006D7318" w:rsidRPr="00202783" w:rsidRDefault="006D7318"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Hashmap vs HashTable ?which is faster and why ?</w:t>
      </w:r>
    </w:p>
    <w:p w:rsidR="006D7318" w:rsidRPr="00202783" w:rsidRDefault="006D7318" w:rsidP="006D7318">
      <w:pPr>
        <w:pStyle w:val="ListParagraph"/>
        <w:rPr>
          <w:rFonts w:ascii="Times New Roman" w:hAnsi="Times New Roman" w:cs="Times New Roman"/>
          <w:b/>
          <w:sz w:val="24"/>
          <w:szCs w:val="24"/>
        </w:rPr>
      </w:pPr>
    </w:p>
    <w:tbl>
      <w:tblPr>
        <w:tblW w:w="0" w:type="auto"/>
        <w:shd w:val="clear" w:color="auto" w:fill="FFFFFF"/>
        <w:tblCellMar>
          <w:left w:w="0" w:type="dxa"/>
          <w:right w:w="0" w:type="dxa"/>
        </w:tblCellMar>
        <w:tblLook w:val="04A0" w:firstRow="1" w:lastRow="0" w:firstColumn="1" w:lastColumn="0" w:noHBand="0" w:noVBand="1"/>
      </w:tblPr>
      <w:tblGrid>
        <w:gridCol w:w="739"/>
        <w:gridCol w:w="4322"/>
        <w:gridCol w:w="4299"/>
      </w:tblGrid>
      <w:tr w:rsidR="004C74A0" w:rsidRPr="00202783" w:rsidTr="004C74A0">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lastRenderedPageBreak/>
              <w:t>S. No.</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Hashmap</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Hashtable</w:t>
            </w:r>
          </w:p>
        </w:tc>
      </w:tr>
      <w:tr w:rsidR="004C74A0" w:rsidRPr="00202783" w:rsidTr="004C74A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No method is synchronized.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Every method is synchronized.</w:t>
            </w:r>
          </w:p>
        </w:tc>
      </w:tr>
      <w:tr w:rsidR="004C74A0" w:rsidRPr="00202783" w:rsidTr="004C74A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Multiple threads can operate simultaneously and hence hashmap’s object is not thread-safe.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At a time only one thread is allowed to operate the Hashtable’s object. Hence it is thread-safe.</w:t>
            </w:r>
          </w:p>
        </w:tc>
      </w:tr>
      <w:tr w:rsidR="004C74A0" w:rsidRPr="00202783" w:rsidTr="004C74A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Threads are not required to wait and hence relatively performance is high.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It increases the waiting time of the thread and hence performance is low.</w:t>
            </w:r>
          </w:p>
        </w:tc>
      </w:tr>
      <w:tr w:rsidR="004C74A0" w:rsidRPr="00202783" w:rsidTr="004C74A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Null is allowed for both key and value.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C74A0" w:rsidRPr="00202783" w:rsidRDefault="004C74A0" w:rsidP="004C74A0">
            <w:pPr>
              <w:spacing w:after="0"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Null is not allowed for both key and value. Otherwise, we will get a null pointer exception.</w:t>
            </w:r>
          </w:p>
        </w:tc>
      </w:tr>
    </w:tbl>
    <w:p w:rsidR="006D7318" w:rsidRPr="00202783" w:rsidRDefault="006D7318" w:rsidP="006D7318">
      <w:pPr>
        <w:pStyle w:val="ListParagraph"/>
        <w:rPr>
          <w:rFonts w:ascii="Times New Roman" w:hAnsi="Times New Roman" w:cs="Times New Roman"/>
          <w:b/>
          <w:sz w:val="24"/>
          <w:szCs w:val="24"/>
        </w:rPr>
      </w:pPr>
    </w:p>
    <w:p w:rsidR="004C74A0" w:rsidRPr="00202783" w:rsidRDefault="004C74A0" w:rsidP="00D75123">
      <w:pPr>
        <w:pStyle w:val="ListParagraph"/>
        <w:numPr>
          <w:ilvl w:val="0"/>
          <w:numId w:val="22"/>
        </w:numPr>
        <w:rPr>
          <w:rFonts w:ascii="Times New Roman" w:hAnsi="Times New Roman" w:cs="Times New Roman"/>
          <w:b/>
          <w:sz w:val="24"/>
          <w:szCs w:val="24"/>
        </w:rPr>
      </w:pPr>
      <w:r w:rsidRPr="00202783">
        <w:rPr>
          <w:rFonts w:ascii="Times New Roman" w:hAnsi="Times New Roman" w:cs="Times New Roman"/>
          <w:b/>
          <w:sz w:val="24"/>
          <w:szCs w:val="24"/>
        </w:rPr>
        <w:t>Hash map is not thread safe, so multiple threads can access hash map pbject at a time, hence there is no locking and waiting time. And hash map is fast compared to hash table.</w:t>
      </w:r>
    </w:p>
    <w:p w:rsidR="006D7318" w:rsidRPr="00202783" w:rsidRDefault="006D7318" w:rsidP="006D7318">
      <w:pPr>
        <w:pStyle w:val="ListParagraph"/>
        <w:rPr>
          <w:rFonts w:ascii="Times New Roman" w:hAnsi="Times New Roman" w:cs="Times New Roman"/>
          <w:b/>
          <w:sz w:val="24"/>
          <w:szCs w:val="24"/>
        </w:rPr>
      </w:pPr>
    </w:p>
    <w:p w:rsidR="001C3A65" w:rsidRPr="00202783" w:rsidRDefault="001C3A65"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What are Java 8 Features</w:t>
      </w:r>
    </w:p>
    <w:p w:rsidR="006C1F54" w:rsidRPr="00202783" w:rsidRDefault="006C1F54" w:rsidP="006C1F54">
      <w:pPr>
        <w:pStyle w:val="ListParagraph"/>
        <w:rPr>
          <w:rFonts w:ascii="Times New Roman" w:hAnsi="Times New Roman" w:cs="Times New Roman"/>
          <w:b/>
          <w:sz w:val="24"/>
          <w:szCs w:val="24"/>
        </w:rPr>
      </w:pPr>
    </w:p>
    <w:p w:rsidR="006C1F54" w:rsidRPr="00202783" w:rsidRDefault="006C1F54" w:rsidP="00D75123">
      <w:pPr>
        <w:pStyle w:val="ListParagraph"/>
        <w:numPr>
          <w:ilvl w:val="0"/>
          <w:numId w:val="15"/>
        </w:numPr>
        <w:rPr>
          <w:rFonts w:ascii="Times New Roman" w:hAnsi="Times New Roman" w:cs="Times New Roman"/>
          <w:b/>
          <w:sz w:val="24"/>
          <w:szCs w:val="24"/>
        </w:rPr>
      </w:pPr>
      <w:r w:rsidRPr="00202783">
        <w:rPr>
          <w:rFonts w:ascii="Times New Roman" w:hAnsi="Times New Roman" w:cs="Times New Roman"/>
          <w:b/>
          <w:bCs/>
          <w:sz w:val="24"/>
          <w:szCs w:val="24"/>
        </w:rPr>
        <w:t>Lambda Expression</w:t>
      </w:r>
    </w:p>
    <w:p w:rsidR="006C1F54" w:rsidRPr="00202783" w:rsidRDefault="006C1F54" w:rsidP="00D75123">
      <w:pPr>
        <w:pStyle w:val="ListParagraph"/>
        <w:numPr>
          <w:ilvl w:val="0"/>
          <w:numId w:val="15"/>
        </w:numPr>
        <w:rPr>
          <w:rFonts w:ascii="Times New Roman" w:hAnsi="Times New Roman" w:cs="Times New Roman"/>
          <w:b/>
          <w:sz w:val="24"/>
          <w:szCs w:val="24"/>
        </w:rPr>
      </w:pPr>
      <w:r w:rsidRPr="00202783">
        <w:rPr>
          <w:rFonts w:ascii="Times New Roman" w:hAnsi="Times New Roman" w:cs="Times New Roman"/>
          <w:b/>
          <w:bCs/>
          <w:sz w:val="24"/>
          <w:szCs w:val="24"/>
        </w:rPr>
        <w:t>Functional Interfaces</w:t>
      </w:r>
    </w:p>
    <w:p w:rsidR="006C1F54" w:rsidRPr="00202783" w:rsidRDefault="006C1F54" w:rsidP="00D75123">
      <w:pPr>
        <w:pStyle w:val="ListParagraph"/>
        <w:numPr>
          <w:ilvl w:val="0"/>
          <w:numId w:val="15"/>
        </w:numPr>
        <w:rPr>
          <w:rFonts w:ascii="Times New Roman" w:hAnsi="Times New Roman" w:cs="Times New Roman"/>
          <w:b/>
          <w:sz w:val="24"/>
          <w:szCs w:val="24"/>
        </w:rPr>
      </w:pPr>
      <w:r w:rsidRPr="00202783">
        <w:rPr>
          <w:rFonts w:ascii="Times New Roman" w:hAnsi="Times New Roman" w:cs="Times New Roman"/>
          <w:b/>
          <w:bCs/>
          <w:sz w:val="24"/>
          <w:szCs w:val="24"/>
        </w:rPr>
        <w:t>Default methods in Interfaces</w:t>
      </w:r>
    </w:p>
    <w:p w:rsidR="006C1F54" w:rsidRPr="00202783" w:rsidRDefault="006C1F54" w:rsidP="00D75123">
      <w:pPr>
        <w:pStyle w:val="ListParagraph"/>
        <w:numPr>
          <w:ilvl w:val="0"/>
          <w:numId w:val="15"/>
        </w:numPr>
        <w:rPr>
          <w:rFonts w:ascii="Times New Roman" w:hAnsi="Times New Roman" w:cs="Times New Roman"/>
          <w:b/>
          <w:sz w:val="24"/>
          <w:szCs w:val="24"/>
        </w:rPr>
      </w:pPr>
      <w:r w:rsidRPr="00202783">
        <w:rPr>
          <w:rFonts w:ascii="Times New Roman" w:hAnsi="Times New Roman" w:cs="Times New Roman"/>
          <w:b/>
          <w:bCs/>
          <w:sz w:val="24"/>
          <w:szCs w:val="24"/>
        </w:rPr>
        <w:t>Static methods in Interface</w:t>
      </w:r>
    </w:p>
    <w:p w:rsidR="006C1F54" w:rsidRPr="00202783" w:rsidRDefault="006C1F54" w:rsidP="00D75123">
      <w:pPr>
        <w:pStyle w:val="ListParagraph"/>
        <w:numPr>
          <w:ilvl w:val="0"/>
          <w:numId w:val="15"/>
        </w:numPr>
        <w:rPr>
          <w:rFonts w:ascii="Times New Roman" w:hAnsi="Times New Roman" w:cs="Times New Roman"/>
          <w:b/>
          <w:sz w:val="24"/>
          <w:szCs w:val="24"/>
        </w:rPr>
      </w:pPr>
      <w:r w:rsidRPr="00202783">
        <w:rPr>
          <w:rFonts w:ascii="Times New Roman" w:hAnsi="Times New Roman" w:cs="Times New Roman"/>
          <w:b/>
          <w:bCs/>
          <w:sz w:val="24"/>
          <w:szCs w:val="24"/>
        </w:rPr>
        <w:t>Streams API</w:t>
      </w:r>
    </w:p>
    <w:p w:rsidR="006C1F54" w:rsidRPr="00202783" w:rsidRDefault="006C1F54" w:rsidP="00D75123">
      <w:pPr>
        <w:pStyle w:val="ListParagraph"/>
        <w:numPr>
          <w:ilvl w:val="0"/>
          <w:numId w:val="15"/>
        </w:numPr>
        <w:rPr>
          <w:rFonts w:ascii="Times New Roman" w:hAnsi="Times New Roman" w:cs="Times New Roman"/>
          <w:b/>
          <w:sz w:val="24"/>
          <w:szCs w:val="24"/>
        </w:rPr>
      </w:pPr>
      <w:r w:rsidRPr="00202783">
        <w:rPr>
          <w:rFonts w:ascii="Times New Roman" w:hAnsi="Times New Roman" w:cs="Times New Roman"/>
          <w:b/>
          <w:bCs/>
          <w:sz w:val="24"/>
          <w:szCs w:val="24"/>
        </w:rPr>
        <w:t>Predicate (Predefined Functional Interfaces)</w:t>
      </w:r>
    </w:p>
    <w:p w:rsidR="006C1F54" w:rsidRPr="00202783" w:rsidRDefault="006C1F54" w:rsidP="00D75123">
      <w:pPr>
        <w:pStyle w:val="ListParagraph"/>
        <w:numPr>
          <w:ilvl w:val="0"/>
          <w:numId w:val="15"/>
        </w:numPr>
        <w:rPr>
          <w:rFonts w:ascii="Times New Roman" w:hAnsi="Times New Roman" w:cs="Times New Roman"/>
          <w:b/>
          <w:bCs/>
          <w:sz w:val="24"/>
          <w:szCs w:val="24"/>
        </w:rPr>
      </w:pPr>
      <w:r w:rsidRPr="00202783">
        <w:rPr>
          <w:rFonts w:ascii="Times New Roman" w:hAnsi="Times New Roman" w:cs="Times New Roman"/>
          <w:b/>
          <w:bCs/>
          <w:sz w:val="24"/>
          <w:szCs w:val="24"/>
        </w:rPr>
        <w:t>Function (Predefined Functional Interfaces)</w:t>
      </w:r>
    </w:p>
    <w:p w:rsidR="006C1F54" w:rsidRPr="00202783" w:rsidRDefault="006C1F54" w:rsidP="00D75123">
      <w:pPr>
        <w:pStyle w:val="ListParagraph"/>
        <w:numPr>
          <w:ilvl w:val="0"/>
          <w:numId w:val="15"/>
        </w:numPr>
        <w:rPr>
          <w:rFonts w:ascii="Times New Roman" w:hAnsi="Times New Roman" w:cs="Times New Roman"/>
          <w:b/>
          <w:bCs/>
          <w:sz w:val="24"/>
          <w:szCs w:val="24"/>
        </w:rPr>
      </w:pPr>
      <w:r w:rsidRPr="00202783">
        <w:rPr>
          <w:rFonts w:ascii="Times New Roman" w:hAnsi="Times New Roman" w:cs="Times New Roman"/>
          <w:b/>
          <w:bCs/>
          <w:sz w:val="24"/>
          <w:szCs w:val="24"/>
        </w:rPr>
        <w:t>Consumer (Predefined Functional Interfaces)</w:t>
      </w:r>
    </w:p>
    <w:p w:rsidR="006C1F54" w:rsidRPr="00202783" w:rsidRDefault="006C1F54" w:rsidP="00D75123">
      <w:pPr>
        <w:pStyle w:val="ListParagraph"/>
        <w:numPr>
          <w:ilvl w:val="0"/>
          <w:numId w:val="15"/>
        </w:numPr>
        <w:rPr>
          <w:rFonts w:ascii="Times New Roman" w:hAnsi="Times New Roman" w:cs="Times New Roman"/>
          <w:b/>
          <w:sz w:val="24"/>
          <w:szCs w:val="24"/>
        </w:rPr>
      </w:pPr>
      <w:r w:rsidRPr="00202783">
        <w:rPr>
          <w:rFonts w:ascii="Times New Roman" w:hAnsi="Times New Roman" w:cs="Times New Roman"/>
          <w:b/>
          <w:bCs/>
          <w:sz w:val="24"/>
          <w:szCs w:val="24"/>
        </w:rPr>
        <w:t>Method reference &amp; constructor reference by ::  operator.</w:t>
      </w:r>
    </w:p>
    <w:p w:rsidR="006C1F54" w:rsidRPr="00202783" w:rsidRDefault="006C1F54" w:rsidP="00D75123">
      <w:pPr>
        <w:pStyle w:val="ListParagraph"/>
        <w:numPr>
          <w:ilvl w:val="0"/>
          <w:numId w:val="15"/>
        </w:numPr>
        <w:rPr>
          <w:rFonts w:ascii="Times New Roman" w:hAnsi="Times New Roman" w:cs="Times New Roman"/>
          <w:b/>
          <w:sz w:val="24"/>
          <w:szCs w:val="24"/>
        </w:rPr>
      </w:pPr>
      <w:r w:rsidRPr="00202783">
        <w:rPr>
          <w:rFonts w:ascii="Times New Roman" w:hAnsi="Times New Roman" w:cs="Times New Roman"/>
          <w:b/>
          <w:bCs/>
          <w:sz w:val="24"/>
          <w:szCs w:val="24"/>
        </w:rPr>
        <w:t>Date and Time API (introduced by joda.org, also known as Joda API)</w:t>
      </w:r>
    </w:p>
    <w:p w:rsidR="006C1F54" w:rsidRPr="00202783" w:rsidRDefault="006C1F54" w:rsidP="00D75123">
      <w:pPr>
        <w:pStyle w:val="ListParagraph"/>
        <w:numPr>
          <w:ilvl w:val="0"/>
          <w:numId w:val="15"/>
        </w:numPr>
        <w:rPr>
          <w:rFonts w:ascii="Times New Roman" w:hAnsi="Times New Roman" w:cs="Times New Roman"/>
          <w:b/>
          <w:sz w:val="24"/>
          <w:szCs w:val="24"/>
        </w:rPr>
      </w:pPr>
      <w:r w:rsidRPr="00202783">
        <w:rPr>
          <w:rFonts w:ascii="Times New Roman" w:hAnsi="Times New Roman" w:cs="Times New Roman"/>
          <w:b/>
          <w:bCs/>
          <w:sz w:val="24"/>
          <w:szCs w:val="24"/>
        </w:rPr>
        <w:t>Optional Class</w:t>
      </w:r>
    </w:p>
    <w:p w:rsidR="006C1F54" w:rsidRPr="00202783" w:rsidRDefault="006C1F54" w:rsidP="00D75123">
      <w:pPr>
        <w:pStyle w:val="ListParagraph"/>
        <w:numPr>
          <w:ilvl w:val="0"/>
          <w:numId w:val="15"/>
        </w:numPr>
        <w:rPr>
          <w:rFonts w:ascii="Times New Roman" w:hAnsi="Times New Roman" w:cs="Times New Roman"/>
          <w:b/>
          <w:bCs/>
          <w:sz w:val="24"/>
          <w:szCs w:val="24"/>
        </w:rPr>
      </w:pPr>
      <w:r w:rsidRPr="00202783">
        <w:rPr>
          <w:rFonts w:ascii="Times New Roman" w:hAnsi="Times New Roman" w:cs="Times New Roman"/>
          <w:b/>
          <w:bCs/>
          <w:sz w:val="24"/>
          <w:szCs w:val="24"/>
        </w:rPr>
        <w:t>JDK enhancement</w:t>
      </w:r>
    </w:p>
    <w:p w:rsidR="006C1F54" w:rsidRPr="00202783" w:rsidRDefault="006C1F54" w:rsidP="006C1F54">
      <w:pPr>
        <w:pStyle w:val="ListParagraph"/>
        <w:rPr>
          <w:rFonts w:ascii="Times New Roman" w:hAnsi="Times New Roman" w:cs="Times New Roman"/>
          <w:b/>
          <w:sz w:val="24"/>
          <w:szCs w:val="24"/>
        </w:rPr>
      </w:pPr>
    </w:p>
    <w:p w:rsidR="006C1F54" w:rsidRPr="00202783" w:rsidRDefault="006C1F54" w:rsidP="006C1F54">
      <w:pPr>
        <w:pStyle w:val="ListParagraph"/>
        <w:rPr>
          <w:rFonts w:ascii="Times New Roman" w:hAnsi="Times New Roman" w:cs="Times New Roman"/>
          <w:b/>
          <w:sz w:val="24"/>
          <w:szCs w:val="24"/>
        </w:rPr>
      </w:pPr>
    </w:p>
    <w:p w:rsidR="006C1F54" w:rsidRPr="00202783" w:rsidRDefault="001C3A65" w:rsidP="00D75123">
      <w:pPr>
        <w:pStyle w:val="ListParagraph"/>
        <w:numPr>
          <w:ilvl w:val="0"/>
          <w:numId w:val="6"/>
        </w:numPr>
        <w:rPr>
          <w:rFonts w:ascii="Times New Roman" w:hAnsi="Times New Roman" w:cs="Times New Roman"/>
          <w:b/>
          <w:sz w:val="24"/>
          <w:szCs w:val="24"/>
        </w:rPr>
      </w:pPr>
      <w:r w:rsidRPr="00202783">
        <w:rPr>
          <w:rFonts w:ascii="Times New Roman" w:hAnsi="Times New Roman" w:cs="Times New Roman"/>
          <w:b/>
          <w:sz w:val="24"/>
          <w:szCs w:val="24"/>
        </w:rPr>
        <w:t xml:space="preserve">What is functional interface </w:t>
      </w:r>
    </w:p>
    <w:p w:rsidR="006C1F54" w:rsidRPr="00202783" w:rsidRDefault="006C1F54" w:rsidP="00D75123">
      <w:pPr>
        <w:pStyle w:val="ListParagraph"/>
        <w:numPr>
          <w:ilvl w:val="0"/>
          <w:numId w:val="16"/>
        </w:numPr>
        <w:shd w:val="clear" w:color="auto" w:fill="FFFFFF"/>
        <w:spacing w:after="0" w:line="240" w:lineRule="auto"/>
        <w:textAlignment w:val="baseline"/>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Functional interfaces are included in Java SE 8 with Lambda expressions and Method references in order to make code more readable, clean, and straightforward.</w:t>
      </w:r>
    </w:p>
    <w:p w:rsidR="006C1F54" w:rsidRPr="00202783" w:rsidRDefault="006C1F54" w:rsidP="00D75123">
      <w:pPr>
        <w:pStyle w:val="ListParagraph"/>
        <w:numPr>
          <w:ilvl w:val="0"/>
          <w:numId w:val="16"/>
        </w:numPr>
        <w:shd w:val="clear" w:color="auto" w:fill="FFFFFF"/>
        <w:spacing w:after="0" w:line="240" w:lineRule="auto"/>
        <w:textAlignment w:val="baseline"/>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lastRenderedPageBreak/>
        <w:t xml:space="preserve"> Functional interfaces are interfaces that ensure that they include precisely only one abstract </w:t>
      </w:r>
      <w:r w:rsidR="00295B8D" w:rsidRPr="00202783">
        <w:rPr>
          <w:rFonts w:ascii="Times New Roman" w:eastAsia="Times New Roman" w:hAnsi="Times New Roman" w:cs="Times New Roman"/>
          <w:b/>
          <w:color w:val="273239"/>
          <w:spacing w:val="2"/>
          <w:sz w:val="24"/>
          <w:szCs w:val="24"/>
        </w:rPr>
        <w:t>method,</w:t>
      </w:r>
      <w:r w:rsidRPr="00202783">
        <w:rPr>
          <w:rFonts w:ascii="Times New Roman" w:eastAsia="Times New Roman" w:hAnsi="Times New Roman" w:cs="Times New Roman"/>
          <w:b/>
          <w:color w:val="273239"/>
          <w:spacing w:val="2"/>
          <w:sz w:val="24"/>
          <w:szCs w:val="24"/>
        </w:rPr>
        <w:t xml:space="preserve"> any quantity of default and static methods. </w:t>
      </w:r>
    </w:p>
    <w:p w:rsidR="006C1F54" w:rsidRPr="00202783" w:rsidRDefault="006C1F54" w:rsidP="00D75123">
      <w:pPr>
        <w:pStyle w:val="ListParagraph"/>
        <w:numPr>
          <w:ilvl w:val="0"/>
          <w:numId w:val="16"/>
        </w:numPr>
        <w:shd w:val="clear" w:color="auto" w:fill="FFFFFF"/>
        <w:spacing w:after="150" w:line="240" w:lineRule="auto"/>
        <w:textAlignment w:val="baseline"/>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Functional interfaces are used and executed by representing the interface with an </w:t>
      </w:r>
      <w:r w:rsidRPr="00202783">
        <w:rPr>
          <w:rFonts w:ascii="Times New Roman" w:eastAsia="Times New Roman" w:hAnsi="Times New Roman" w:cs="Times New Roman"/>
          <w:b/>
          <w:bCs/>
          <w:color w:val="273239"/>
          <w:spacing w:val="2"/>
          <w:sz w:val="24"/>
          <w:szCs w:val="24"/>
          <w:bdr w:val="none" w:sz="0" w:space="0" w:color="auto" w:frame="1"/>
        </w:rPr>
        <w:t>annotation called </w:t>
      </w:r>
      <w:r w:rsidRPr="00202783">
        <w:rPr>
          <w:rFonts w:ascii="Times New Roman" w:eastAsia="Times New Roman" w:hAnsi="Times New Roman" w:cs="Times New Roman"/>
          <w:b/>
          <w:bCs/>
          <w:i/>
          <w:iCs/>
          <w:color w:val="273239"/>
          <w:spacing w:val="2"/>
          <w:sz w:val="24"/>
          <w:szCs w:val="24"/>
          <w:bdr w:val="none" w:sz="0" w:space="0" w:color="auto" w:frame="1"/>
        </w:rPr>
        <w:t>@FunctionalInterface</w:t>
      </w:r>
    </w:p>
    <w:p w:rsidR="00224D5F" w:rsidRPr="00202783" w:rsidRDefault="006C1F54" w:rsidP="00D75123">
      <w:pPr>
        <w:pStyle w:val="ListParagraph"/>
        <w:numPr>
          <w:ilvl w:val="0"/>
          <w:numId w:val="16"/>
        </w:numPr>
        <w:shd w:val="clear" w:color="auto" w:fill="FFFFFF"/>
        <w:spacing w:after="150" w:line="240" w:lineRule="auto"/>
        <w:textAlignment w:val="baseline"/>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In Functional interfaces, there is no need to use the abstract keyword as it is optional to use the abstract keyword because, by default, the method defined inside the interface is abstract only.</w:t>
      </w:r>
    </w:p>
    <w:p w:rsidR="006C1F54" w:rsidRPr="00202783" w:rsidRDefault="006C1F54" w:rsidP="00B82B8D">
      <w:pPr>
        <w:shd w:val="clear" w:color="auto" w:fill="FFFFFF"/>
        <w:spacing w:after="150" w:line="240" w:lineRule="auto"/>
        <w:ind w:left="1080"/>
        <w:textAlignment w:val="baseline"/>
        <w:rPr>
          <w:rFonts w:ascii="Times New Roman" w:eastAsia="Times New Roman" w:hAnsi="Times New Roman" w:cs="Times New Roman"/>
          <w:b/>
          <w:color w:val="273239"/>
          <w:spacing w:val="2"/>
          <w:sz w:val="24"/>
          <w:szCs w:val="24"/>
        </w:rPr>
      </w:pPr>
    </w:p>
    <w:p w:rsidR="00224D5F" w:rsidRPr="00202783" w:rsidRDefault="00224D5F" w:rsidP="00224D5F">
      <w:pPr>
        <w:shd w:val="clear" w:color="auto" w:fill="FFFFFF"/>
        <w:spacing w:after="150" w:line="240" w:lineRule="auto"/>
        <w:textAlignment w:val="baseline"/>
        <w:rPr>
          <w:rFonts w:ascii="Times New Roman" w:eastAsia="Times New Roman" w:hAnsi="Times New Roman" w:cs="Times New Roman"/>
          <w:b/>
          <w:color w:val="273239"/>
          <w:spacing w:val="2"/>
          <w:sz w:val="24"/>
          <w:szCs w:val="24"/>
        </w:rPr>
      </w:pPr>
    </w:p>
    <w:p w:rsidR="00224D5F" w:rsidRPr="00202783" w:rsidRDefault="00224D5F" w:rsidP="00224D5F">
      <w:pPr>
        <w:shd w:val="clear" w:color="auto" w:fill="FFFFFF"/>
        <w:spacing w:after="150" w:line="240" w:lineRule="auto"/>
        <w:textAlignment w:val="baseline"/>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 xml:space="preserve">Ref: </w:t>
      </w:r>
      <w:hyperlink r:id="rId22" w:anchor=":~:text=A%20functional%20interface%20is%20an,any%20number%20of%20default%20methods" w:history="1">
        <w:r w:rsidRPr="00202783">
          <w:rPr>
            <w:rStyle w:val="Hyperlink"/>
            <w:rFonts w:ascii="Times New Roman" w:eastAsia="Times New Roman" w:hAnsi="Times New Roman" w:cs="Times New Roman"/>
            <w:b/>
            <w:spacing w:val="2"/>
            <w:sz w:val="24"/>
            <w:szCs w:val="24"/>
          </w:rPr>
          <w:t>https://www.geeksforgeeks.org/functional-interfaces-java/#:~:text=A%20functional%20interface%20is%20an,any%20number%20of%20default%20methods</w:t>
        </w:r>
      </w:hyperlink>
      <w:r w:rsidRPr="00202783">
        <w:rPr>
          <w:rFonts w:ascii="Times New Roman" w:eastAsia="Times New Roman" w:hAnsi="Times New Roman" w:cs="Times New Roman"/>
          <w:b/>
          <w:color w:val="273239"/>
          <w:spacing w:val="2"/>
          <w:sz w:val="24"/>
          <w:szCs w:val="24"/>
        </w:rPr>
        <w:t>.</w:t>
      </w:r>
    </w:p>
    <w:p w:rsidR="00224D5F" w:rsidRPr="00202783" w:rsidRDefault="00224D5F" w:rsidP="00224D5F">
      <w:pPr>
        <w:shd w:val="clear" w:color="auto" w:fill="FFFFFF"/>
        <w:spacing w:after="150" w:line="240" w:lineRule="auto"/>
        <w:textAlignment w:val="baseline"/>
        <w:rPr>
          <w:rFonts w:ascii="Times New Roman" w:eastAsia="Times New Roman" w:hAnsi="Times New Roman" w:cs="Times New Roman"/>
          <w:b/>
          <w:color w:val="273239"/>
          <w:spacing w:val="2"/>
          <w:sz w:val="24"/>
          <w:szCs w:val="24"/>
        </w:rPr>
      </w:pPr>
    </w:p>
    <w:p w:rsidR="00B82B8D" w:rsidRPr="00202783" w:rsidRDefault="00B82B8D" w:rsidP="00D75123">
      <w:pPr>
        <w:pStyle w:val="ListParagraph"/>
        <w:numPr>
          <w:ilvl w:val="0"/>
          <w:numId w:val="6"/>
        </w:numPr>
        <w:shd w:val="clear" w:color="auto" w:fill="FFFFFF"/>
        <w:spacing w:after="150" w:line="240" w:lineRule="auto"/>
        <w:textAlignment w:val="baseline"/>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Lambda expression</w:t>
      </w:r>
    </w:p>
    <w:p w:rsidR="00B82B8D" w:rsidRPr="00202783" w:rsidRDefault="00B82B8D" w:rsidP="00B82B8D">
      <w:pPr>
        <w:pStyle w:val="ListParagraph"/>
        <w:shd w:val="clear" w:color="auto" w:fill="FFFFFF"/>
        <w:spacing w:after="150" w:line="240" w:lineRule="auto"/>
        <w:textAlignment w:val="baseline"/>
        <w:rPr>
          <w:rFonts w:ascii="Times New Roman" w:eastAsia="Times New Roman" w:hAnsi="Times New Roman" w:cs="Times New Roman"/>
          <w:b/>
          <w:color w:val="273239"/>
          <w:spacing w:val="2"/>
          <w:sz w:val="24"/>
          <w:szCs w:val="24"/>
        </w:rPr>
      </w:pPr>
    </w:p>
    <w:p w:rsidR="00B82B8D" w:rsidRPr="00202783" w:rsidRDefault="00B82B8D" w:rsidP="00D75123">
      <w:pPr>
        <w:pStyle w:val="ListParagraph"/>
        <w:numPr>
          <w:ilvl w:val="0"/>
          <w:numId w:val="17"/>
        </w:numPr>
        <w:shd w:val="clear" w:color="auto" w:fill="FFFFFF"/>
        <w:spacing w:after="150" w:line="240" w:lineRule="auto"/>
        <w:textAlignment w:val="baseline"/>
        <w:rPr>
          <w:rFonts w:ascii="Times New Roman" w:eastAsia="Times New Roman" w:hAnsi="Times New Roman" w:cs="Times New Roman"/>
          <w:b/>
          <w:color w:val="273239"/>
          <w:spacing w:val="2"/>
          <w:sz w:val="24"/>
          <w:szCs w:val="24"/>
        </w:rPr>
      </w:pPr>
      <w:r w:rsidRPr="00202783">
        <w:rPr>
          <w:rFonts w:ascii="Times New Roman" w:hAnsi="Times New Roman" w:cs="Times New Roman"/>
          <w:b/>
          <w:color w:val="202124"/>
          <w:sz w:val="24"/>
          <w:szCs w:val="24"/>
          <w:shd w:val="clear" w:color="auto" w:fill="FFFFFF"/>
        </w:rPr>
        <w:t>A lambda expression is </w:t>
      </w:r>
      <w:r w:rsidRPr="00202783">
        <w:rPr>
          <w:rFonts w:ascii="Times New Roman" w:hAnsi="Times New Roman" w:cs="Times New Roman"/>
          <w:b/>
          <w:bCs/>
          <w:color w:val="202124"/>
          <w:sz w:val="24"/>
          <w:szCs w:val="24"/>
          <w:shd w:val="clear" w:color="auto" w:fill="FFFFFF"/>
        </w:rPr>
        <w:t>a short block of code which takes in parameters and returns a value</w:t>
      </w:r>
      <w:r w:rsidRPr="00202783">
        <w:rPr>
          <w:rFonts w:ascii="Times New Roman" w:hAnsi="Times New Roman" w:cs="Times New Roman"/>
          <w:b/>
          <w:color w:val="202124"/>
          <w:sz w:val="24"/>
          <w:szCs w:val="24"/>
          <w:shd w:val="clear" w:color="auto" w:fill="FFFFFF"/>
        </w:rPr>
        <w:t>. </w:t>
      </w:r>
    </w:p>
    <w:p w:rsidR="00B82B8D" w:rsidRPr="00202783" w:rsidRDefault="00B82B8D" w:rsidP="00D75123">
      <w:pPr>
        <w:pStyle w:val="ListParagraph"/>
        <w:numPr>
          <w:ilvl w:val="0"/>
          <w:numId w:val="17"/>
        </w:numPr>
        <w:rPr>
          <w:rFonts w:ascii="Times New Roman" w:hAnsi="Times New Roman" w:cs="Times New Roman"/>
          <w:b/>
          <w:bCs/>
          <w:sz w:val="24"/>
          <w:szCs w:val="24"/>
        </w:rPr>
      </w:pPr>
      <w:r w:rsidRPr="00202783">
        <w:rPr>
          <w:rFonts w:ascii="Times New Roman" w:hAnsi="Times New Roman" w:cs="Times New Roman"/>
          <w:b/>
          <w:bCs/>
          <w:sz w:val="24"/>
          <w:szCs w:val="24"/>
        </w:rPr>
        <w:t>It is the function without name, without return type, without modifiers</w:t>
      </w:r>
    </w:p>
    <w:p w:rsidR="00B82B8D" w:rsidRPr="00202783" w:rsidRDefault="00B82B8D" w:rsidP="00D75123">
      <w:pPr>
        <w:pStyle w:val="ListParagraph"/>
        <w:numPr>
          <w:ilvl w:val="0"/>
          <w:numId w:val="17"/>
        </w:numPr>
        <w:rPr>
          <w:rFonts w:ascii="Times New Roman" w:hAnsi="Times New Roman" w:cs="Times New Roman"/>
          <w:b/>
          <w:bCs/>
          <w:sz w:val="24"/>
          <w:szCs w:val="24"/>
        </w:rPr>
      </w:pPr>
      <w:r w:rsidRPr="00202783">
        <w:rPr>
          <w:rFonts w:ascii="Times New Roman" w:eastAsia="Times New Roman" w:hAnsi="Times New Roman" w:cs="Times New Roman"/>
          <w:b/>
          <w:color w:val="273239"/>
          <w:spacing w:val="2"/>
          <w:sz w:val="24"/>
          <w:szCs w:val="24"/>
        </w:rPr>
        <w:t>We can also call Lambda expressions as the instance of functional interface.</w:t>
      </w:r>
    </w:p>
    <w:p w:rsidR="00C17476" w:rsidRPr="00202783" w:rsidRDefault="00C17476" w:rsidP="00D75123">
      <w:pPr>
        <w:pStyle w:val="ListParagraph"/>
        <w:numPr>
          <w:ilvl w:val="0"/>
          <w:numId w:val="17"/>
        </w:numPr>
        <w:rPr>
          <w:rFonts w:ascii="Times New Roman" w:hAnsi="Times New Roman" w:cs="Times New Roman"/>
          <w:b/>
          <w:bCs/>
          <w:sz w:val="24"/>
          <w:szCs w:val="24"/>
        </w:rPr>
      </w:pPr>
      <w:r w:rsidRPr="00202783">
        <w:rPr>
          <w:rFonts w:ascii="Times New Roman" w:hAnsi="Times New Roman" w:cs="Times New Roman"/>
          <w:b/>
          <w:bCs/>
          <w:sz w:val="24"/>
          <w:szCs w:val="24"/>
        </w:rPr>
        <w:t>To call lambda expression we need Functional interface</w:t>
      </w:r>
    </w:p>
    <w:p w:rsidR="00B82B8D" w:rsidRPr="00202783" w:rsidRDefault="00B82B8D" w:rsidP="00B82B8D">
      <w:pPr>
        <w:rPr>
          <w:rFonts w:ascii="Times New Roman" w:hAnsi="Times New Roman" w:cs="Times New Roman"/>
          <w:b/>
          <w:bCs/>
          <w:sz w:val="24"/>
          <w:szCs w:val="24"/>
        </w:rPr>
      </w:pPr>
      <w:r w:rsidRPr="00202783">
        <w:rPr>
          <w:rFonts w:ascii="Times New Roman" w:hAnsi="Times New Roman" w:cs="Times New Roman"/>
          <w:b/>
          <w:bCs/>
          <w:sz w:val="24"/>
          <w:szCs w:val="24"/>
        </w:rPr>
        <w:t>advantage of lambda expression</w:t>
      </w:r>
    </w:p>
    <w:p w:rsidR="00B82B8D" w:rsidRPr="00202783" w:rsidRDefault="00B82B8D" w:rsidP="00D75123">
      <w:pPr>
        <w:pStyle w:val="ListParagraph"/>
        <w:numPr>
          <w:ilvl w:val="0"/>
          <w:numId w:val="18"/>
        </w:numPr>
        <w:rPr>
          <w:rFonts w:ascii="Times New Roman" w:hAnsi="Times New Roman" w:cs="Times New Roman"/>
          <w:b/>
          <w:bCs/>
          <w:sz w:val="24"/>
          <w:szCs w:val="24"/>
        </w:rPr>
      </w:pPr>
      <w:r w:rsidRPr="00202783">
        <w:rPr>
          <w:rFonts w:ascii="Times New Roman" w:hAnsi="Times New Roman" w:cs="Times New Roman"/>
          <w:b/>
          <w:bCs/>
          <w:sz w:val="24"/>
          <w:szCs w:val="24"/>
        </w:rPr>
        <w:t xml:space="preserve"> to enable functional programming in java</w:t>
      </w:r>
    </w:p>
    <w:p w:rsidR="00B82B8D" w:rsidRPr="00202783" w:rsidRDefault="00B82B8D" w:rsidP="00D75123">
      <w:pPr>
        <w:pStyle w:val="ListParagraph"/>
        <w:numPr>
          <w:ilvl w:val="0"/>
          <w:numId w:val="18"/>
        </w:numPr>
        <w:rPr>
          <w:rFonts w:ascii="Times New Roman" w:hAnsi="Times New Roman" w:cs="Times New Roman"/>
          <w:b/>
          <w:bCs/>
          <w:sz w:val="24"/>
          <w:szCs w:val="24"/>
        </w:rPr>
      </w:pPr>
      <w:r w:rsidRPr="00202783">
        <w:rPr>
          <w:rFonts w:ascii="Times New Roman" w:hAnsi="Times New Roman" w:cs="Times New Roman"/>
          <w:b/>
          <w:bCs/>
          <w:sz w:val="24"/>
          <w:szCs w:val="24"/>
        </w:rPr>
        <w:t>To write more readable, maintainable, concise code</w:t>
      </w:r>
    </w:p>
    <w:p w:rsidR="006C1F54" w:rsidRPr="008976D4" w:rsidRDefault="00B82B8D" w:rsidP="008976D4">
      <w:pPr>
        <w:pStyle w:val="ListParagraph"/>
        <w:numPr>
          <w:ilvl w:val="0"/>
          <w:numId w:val="18"/>
        </w:numPr>
        <w:rPr>
          <w:rFonts w:ascii="Times New Roman" w:hAnsi="Times New Roman" w:cs="Times New Roman"/>
          <w:b/>
          <w:bCs/>
          <w:sz w:val="24"/>
          <w:szCs w:val="24"/>
        </w:rPr>
      </w:pPr>
      <w:r w:rsidRPr="00202783">
        <w:rPr>
          <w:rFonts w:ascii="Times New Roman" w:hAnsi="Times New Roman" w:cs="Times New Roman"/>
          <w:b/>
          <w:bCs/>
          <w:sz w:val="24"/>
          <w:szCs w:val="24"/>
        </w:rPr>
        <w:t>To use API’s very easily and effectively</w:t>
      </w:r>
    </w:p>
    <w:p w:rsidR="001C3A65" w:rsidRPr="00202783" w:rsidRDefault="001C3A65" w:rsidP="0061515B">
      <w:pPr>
        <w:rPr>
          <w:rFonts w:ascii="Times New Roman" w:hAnsi="Times New Roman" w:cs="Times New Roman"/>
          <w:b/>
          <w:sz w:val="24"/>
          <w:szCs w:val="24"/>
        </w:rPr>
      </w:pPr>
    </w:p>
    <w:p w:rsidR="007E5F13" w:rsidRPr="007E5F13" w:rsidRDefault="007E5F13" w:rsidP="007E5F13">
      <w:pPr>
        <w:rPr>
          <w:rFonts w:ascii="Calibri" w:eastAsia="Times New Roman" w:hAnsi="Calibri" w:cs="Calibri"/>
          <w:b/>
          <w:color w:val="000000"/>
        </w:rPr>
      </w:pPr>
      <w:r w:rsidRPr="007E5F13">
        <w:rPr>
          <w:rFonts w:ascii="Times New Roman" w:hAnsi="Times New Roman" w:cs="Times New Roman"/>
          <w:b/>
          <w:sz w:val="24"/>
          <w:szCs w:val="24"/>
        </w:rPr>
        <w:t xml:space="preserve">18. </w:t>
      </w:r>
      <w:r w:rsidRPr="007E5F13">
        <w:rPr>
          <w:rFonts w:ascii="Calibri" w:eastAsia="Times New Roman" w:hAnsi="Calibri" w:cs="Calibri"/>
          <w:b/>
          <w:color w:val="000000"/>
        </w:rPr>
        <w:t>Which one the more efficient forEach() loop or Stream()</w:t>
      </w:r>
      <w:r w:rsidR="0029341A">
        <w:rPr>
          <w:rFonts w:ascii="Calibri" w:eastAsia="Times New Roman" w:hAnsi="Calibri" w:cs="Calibri"/>
          <w:b/>
          <w:color w:val="000000"/>
        </w:rPr>
        <w:t>.</w:t>
      </w:r>
      <w:r w:rsidRPr="007E5F13">
        <w:rPr>
          <w:rFonts w:ascii="Calibri" w:eastAsia="Times New Roman" w:hAnsi="Calibri" w:cs="Calibri"/>
          <w:b/>
          <w:color w:val="000000"/>
        </w:rPr>
        <w:t xml:space="preserve">forEach()? </w:t>
      </w:r>
    </w:p>
    <w:p w:rsidR="001C3A65" w:rsidRDefault="001C3A65" w:rsidP="0061515B">
      <w:pPr>
        <w:rPr>
          <w:rFonts w:ascii="Times New Roman" w:hAnsi="Times New Roman" w:cs="Times New Roman"/>
          <w:b/>
          <w:sz w:val="24"/>
          <w:szCs w:val="24"/>
        </w:rPr>
      </w:pPr>
    </w:p>
    <w:p w:rsidR="007E5F13" w:rsidRDefault="007E5F13" w:rsidP="00D75123">
      <w:pPr>
        <w:pStyle w:val="ListParagraph"/>
        <w:numPr>
          <w:ilvl w:val="0"/>
          <w:numId w:val="31"/>
        </w:numPr>
        <w:rPr>
          <w:rFonts w:ascii="Times New Roman" w:hAnsi="Times New Roman" w:cs="Times New Roman"/>
          <w:b/>
          <w:sz w:val="24"/>
          <w:szCs w:val="24"/>
        </w:rPr>
      </w:pPr>
      <w:r>
        <w:rPr>
          <w:rFonts w:ascii="Times New Roman" w:hAnsi="Times New Roman" w:cs="Times New Roman"/>
          <w:b/>
          <w:sz w:val="24"/>
          <w:szCs w:val="24"/>
        </w:rPr>
        <w:t>Collection.forEach is better &amp; faster ,</w:t>
      </w:r>
    </w:p>
    <w:p w:rsidR="007E5F13" w:rsidRPr="007E5F13" w:rsidRDefault="007E5F13" w:rsidP="00D75123">
      <w:pPr>
        <w:pStyle w:val="ListParagraph"/>
        <w:numPr>
          <w:ilvl w:val="0"/>
          <w:numId w:val="31"/>
        </w:numPr>
        <w:rPr>
          <w:rFonts w:ascii="Times New Roman" w:hAnsi="Times New Roman" w:cs="Times New Roman"/>
          <w:b/>
          <w:sz w:val="24"/>
          <w:szCs w:val="24"/>
        </w:rPr>
      </w:pPr>
      <w:r>
        <w:rPr>
          <w:rFonts w:ascii="Times New Roman" w:hAnsi="Times New Roman" w:cs="Times New Roman"/>
          <w:b/>
          <w:sz w:val="24"/>
          <w:szCs w:val="24"/>
        </w:rPr>
        <w:t>Because in stream we need to convert collection into stream which will take extra time and memory space</w:t>
      </w:r>
    </w:p>
    <w:p w:rsidR="001C3A65" w:rsidRPr="00202783" w:rsidRDefault="001C3A65" w:rsidP="0061515B">
      <w:pPr>
        <w:rPr>
          <w:rFonts w:ascii="Times New Roman" w:hAnsi="Times New Roman" w:cs="Times New Roman"/>
          <w:b/>
          <w:sz w:val="24"/>
          <w:szCs w:val="24"/>
        </w:rPr>
      </w:pPr>
    </w:p>
    <w:p w:rsidR="001C3A65" w:rsidRPr="00202783" w:rsidRDefault="001C3A65" w:rsidP="0061515B">
      <w:pPr>
        <w:rPr>
          <w:rFonts w:ascii="Times New Roman" w:hAnsi="Times New Roman" w:cs="Times New Roman"/>
          <w:b/>
          <w:sz w:val="24"/>
          <w:szCs w:val="24"/>
        </w:rPr>
      </w:pPr>
    </w:p>
    <w:p w:rsidR="00187692" w:rsidRDefault="007E5F13" w:rsidP="007E5F13">
      <w:pPr>
        <w:rPr>
          <w:rFonts w:ascii="Times New Roman" w:hAnsi="Times New Roman" w:cs="Times New Roman"/>
          <w:b/>
          <w:sz w:val="24"/>
          <w:szCs w:val="24"/>
          <w:u w:val="single"/>
        </w:rPr>
      </w:pPr>
      <w:r>
        <w:rPr>
          <w:rFonts w:ascii="Times New Roman" w:hAnsi="Times New Roman" w:cs="Times New Roman"/>
          <w:b/>
          <w:sz w:val="24"/>
          <w:szCs w:val="24"/>
        </w:rPr>
        <w:t>19.</w:t>
      </w:r>
      <w:r w:rsidRPr="007E5F13">
        <w:rPr>
          <w:rFonts w:ascii="Times New Roman" w:hAnsi="Times New Roman" w:cs="Times New Roman"/>
          <w:b/>
          <w:sz w:val="24"/>
          <w:szCs w:val="24"/>
          <w:u w:val="single"/>
        </w:rPr>
        <w:t xml:space="preserve"> </w:t>
      </w:r>
      <w:r w:rsidR="00187692">
        <w:rPr>
          <w:rFonts w:ascii="Times New Roman" w:hAnsi="Times New Roman" w:cs="Times New Roman"/>
          <w:b/>
          <w:sz w:val="24"/>
          <w:szCs w:val="24"/>
          <w:u w:val="single"/>
        </w:rPr>
        <w:t>what is stream</w:t>
      </w:r>
    </w:p>
    <w:p w:rsidR="00187692" w:rsidRPr="008A7010" w:rsidRDefault="00187692" w:rsidP="00D75123">
      <w:pPr>
        <w:pStyle w:val="ListParagraph"/>
        <w:numPr>
          <w:ilvl w:val="0"/>
          <w:numId w:val="32"/>
        </w:numPr>
        <w:spacing w:after="0" w:line="276" w:lineRule="auto"/>
        <w:rPr>
          <w:rFonts w:ascii="Times New Roman" w:hAnsi="Times New Roman" w:cs="Times New Roman"/>
          <w:b/>
          <w:sz w:val="28"/>
          <w:szCs w:val="28"/>
        </w:rPr>
      </w:pPr>
      <w:r w:rsidRPr="008A7010">
        <w:rPr>
          <w:rFonts w:ascii="Times New Roman" w:hAnsi="Times New Roman" w:cs="Times New Roman"/>
          <w:b/>
          <w:sz w:val="28"/>
          <w:szCs w:val="28"/>
        </w:rPr>
        <w:t>Stream api is used to process the collection of objects</w:t>
      </w:r>
    </w:p>
    <w:p w:rsidR="00187692" w:rsidRPr="00187692" w:rsidRDefault="00187692" w:rsidP="00D75123">
      <w:pPr>
        <w:pStyle w:val="ListParagraph"/>
        <w:numPr>
          <w:ilvl w:val="0"/>
          <w:numId w:val="32"/>
        </w:numPr>
        <w:shd w:val="clear" w:color="auto" w:fill="FFFFFF"/>
        <w:spacing w:after="150" w:line="240" w:lineRule="auto"/>
        <w:textAlignment w:val="baseline"/>
        <w:rPr>
          <w:rFonts w:ascii="Arial" w:eastAsia="Times New Roman" w:hAnsi="Arial" w:cs="Arial"/>
          <w:color w:val="273239"/>
          <w:spacing w:val="2"/>
          <w:sz w:val="26"/>
          <w:szCs w:val="26"/>
        </w:rPr>
      </w:pPr>
      <w:r w:rsidRPr="00187692">
        <w:rPr>
          <w:rFonts w:ascii="Times New Roman" w:hAnsi="Times New Roman" w:cs="Times New Roman"/>
          <w:b/>
          <w:sz w:val="28"/>
          <w:szCs w:val="28"/>
        </w:rPr>
        <w:lastRenderedPageBreak/>
        <w:t>Stream provide the result without changing the original collection object</w:t>
      </w:r>
    </w:p>
    <w:p w:rsidR="00187692" w:rsidRDefault="00187692" w:rsidP="00D75123">
      <w:pPr>
        <w:pStyle w:val="ListParagraph"/>
        <w:numPr>
          <w:ilvl w:val="0"/>
          <w:numId w:val="32"/>
        </w:numPr>
        <w:shd w:val="clear" w:color="auto" w:fill="FFFFFF"/>
        <w:spacing w:after="150" w:line="240" w:lineRule="auto"/>
        <w:textAlignment w:val="baseline"/>
        <w:rPr>
          <w:rFonts w:ascii="Arial" w:eastAsia="Times New Roman" w:hAnsi="Arial" w:cs="Arial"/>
          <w:color w:val="273239"/>
          <w:spacing w:val="2"/>
          <w:sz w:val="26"/>
          <w:szCs w:val="26"/>
        </w:rPr>
      </w:pPr>
      <w:r w:rsidRPr="00187692">
        <w:rPr>
          <w:rFonts w:ascii="Arial" w:eastAsia="Times New Roman" w:hAnsi="Arial" w:cs="Arial"/>
          <w:color w:val="273239"/>
          <w:spacing w:val="2"/>
          <w:sz w:val="26"/>
          <w:szCs w:val="26"/>
        </w:rPr>
        <w:t>stream is a sequence of objects that supports various methods which can be pipelined to produce the desired result.</w:t>
      </w:r>
    </w:p>
    <w:p w:rsidR="00187692" w:rsidRPr="00187692" w:rsidRDefault="00187692" w:rsidP="00187692">
      <w:pPr>
        <w:pStyle w:val="ListParagraph"/>
        <w:shd w:val="clear" w:color="auto" w:fill="FFFFFF"/>
        <w:spacing w:after="150" w:line="240" w:lineRule="auto"/>
        <w:textAlignment w:val="baseline"/>
        <w:rPr>
          <w:rFonts w:ascii="Arial" w:eastAsia="Times New Roman" w:hAnsi="Arial" w:cs="Arial"/>
          <w:color w:val="273239"/>
          <w:spacing w:val="2"/>
          <w:sz w:val="26"/>
          <w:szCs w:val="26"/>
        </w:rPr>
      </w:pPr>
      <w:r w:rsidRPr="00187692">
        <w:rPr>
          <w:rFonts w:ascii="Arial" w:eastAsia="Times New Roman" w:hAnsi="Arial" w:cs="Arial"/>
          <w:color w:val="273239"/>
          <w:spacing w:val="2"/>
          <w:sz w:val="26"/>
          <w:szCs w:val="26"/>
        </w:rPr>
        <w:br/>
        <w:t>The features of Java stream are –</w:t>
      </w:r>
    </w:p>
    <w:p w:rsidR="00187692" w:rsidRPr="00187692" w:rsidRDefault="00187692" w:rsidP="00D75123">
      <w:pPr>
        <w:numPr>
          <w:ilvl w:val="0"/>
          <w:numId w:val="32"/>
        </w:numPr>
        <w:shd w:val="clear" w:color="auto" w:fill="FFFFFF"/>
        <w:spacing w:after="0" w:line="240" w:lineRule="auto"/>
        <w:textAlignment w:val="baseline"/>
        <w:rPr>
          <w:rFonts w:ascii="Arial" w:eastAsia="Times New Roman" w:hAnsi="Arial" w:cs="Arial"/>
          <w:color w:val="273239"/>
          <w:spacing w:val="2"/>
          <w:sz w:val="26"/>
          <w:szCs w:val="26"/>
        </w:rPr>
      </w:pPr>
      <w:r w:rsidRPr="00187692">
        <w:rPr>
          <w:rFonts w:ascii="Arial" w:eastAsia="Times New Roman" w:hAnsi="Arial" w:cs="Arial"/>
          <w:color w:val="273239"/>
          <w:spacing w:val="2"/>
          <w:sz w:val="26"/>
          <w:szCs w:val="26"/>
        </w:rPr>
        <w:t>A stream is not a data structure instead it takes input from the Collections, Arrays or I/O channels.</w:t>
      </w:r>
    </w:p>
    <w:p w:rsidR="00187692" w:rsidRPr="00187692" w:rsidRDefault="00187692" w:rsidP="00D75123">
      <w:pPr>
        <w:numPr>
          <w:ilvl w:val="0"/>
          <w:numId w:val="32"/>
        </w:numPr>
        <w:shd w:val="clear" w:color="auto" w:fill="FFFFFF"/>
        <w:spacing w:after="0" w:line="240" w:lineRule="auto"/>
        <w:textAlignment w:val="baseline"/>
        <w:rPr>
          <w:rFonts w:ascii="Arial" w:eastAsia="Times New Roman" w:hAnsi="Arial" w:cs="Arial"/>
          <w:color w:val="273239"/>
          <w:spacing w:val="2"/>
          <w:sz w:val="26"/>
          <w:szCs w:val="26"/>
        </w:rPr>
      </w:pPr>
      <w:r w:rsidRPr="00187692">
        <w:rPr>
          <w:rFonts w:ascii="Arial" w:eastAsia="Times New Roman" w:hAnsi="Arial" w:cs="Arial"/>
          <w:color w:val="273239"/>
          <w:spacing w:val="2"/>
          <w:sz w:val="26"/>
          <w:szCs w:val="26"/>
        </w:rPr>
        <w:t>Streams don’t change the original data structure, they only provide the result as per the pipelined methods.</w:t>
      </w:r>
    </w:p>
    <w:p w:rsidR="00187692" w:rsidRPr="00187692" w:rsidRDefault="00187692" w:rsidP="00D75123">
      <w:pPr>
        <w:numPr>
          <w:ilvl w:val="0"/>
          <w:numId w:val="32"/>
        </w:numPr>
        <w:shd w:val="clear" w:color="auto" w:fill="FFFFFF"/>
        <w:spacing w:after="0" w:line="240" w:lineRule="auto"/>
        <w:textAlignment w:val="baseline"/>
        <w:rPr>
          <w:rFonts w:ascii="Arial" w:eastAsia="Times New Roman" w:hAnsi="Arial" w:cs="Arial"/>
          <w:color w:val="273239"/>
          <w:spacing w:val="2"/>
          <w:sz w:val="26"/>
          <w:szCs w:val="26"/>
        </w:rPr>
      </w:pPr>
      <w:r w:rsidRPr="00187692">
        <w:rPr>
          <w:rFonts w:ascii="Arial" w:eastAsia="Times New Roman"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rsidR="00187692" w:rsidRPr="00187692" w:rsidRDefault="00187692" w:rsidP="00187692">
      <w:pPr>
        <w:pStyle w:val="ListParagraph"/>
        <w:rPr>
          <w:rFonts w:ascii="Times New Roman" w:hAnsi="Times New Roman" w:cs="Times New Roman"/>
          <w:b/>
          <w:sz w:val="24"/>
          <w:szCs w:val="24"/>
          <w:u w:val="single"/>
        </w:rPr>
      </w:pPr>
    </w:p>
    <w:p w:rsidR="007E5F13" w:rsidRDefault="00187692" w:rsidP="007E5F13">
      <w:pPr>
        <w:rPr>
          <w:rFonts w:ascii="Times New Roman" w:hAnsi="Times New Roman" w:cs="Times New Roman"/>
          <w:b/>
          <w:sz w:val="24"/>
          <w:szCs w:val="24"/>
          <w:u w:val="single"/>
        </w:rPr>
      </w:pPr>
      <w:r>
        <w:rPr>
          <w:rFonts w:ascii="Times New Roman" w:hAnsi="Times New Roman" w:cs="Times New Roman"/>
          <w:b/>
          <w:sz w:val="24"/>
          <w:szCs w:val="24"/>
          <w:u w:val="single"/>
        </w:rPr>
        <w:t>20.</w:t>
      </w:r>
      <w:r w:rsidR="007E5F13">
        <w:rPr>
          <w:rFonts w:ascii="Times New Roman" w:hAnsi="Times New Roman" w:cs="Times New Roman"/>
          <w:b/>
          <w:sz w:val="24"/>
          <w:szCs w:val="24"/>
          <w:u w:val="single"/>
        </w:rPr>
        <w:t>forEach vs stream.forEach</w:t>
      </w:r>
    </w:p>
    <w:p w:rsidR="007E5F13" w:rsidRDefault="007E5F13" w:rsidP="007E5F13">
      <w:pPr>
        <w:rPr>
          <w:rFonts w:ascii="Times New Roman" w:hAnsi="Times New Roman" w:cs="Times New Roman"/>
          <w:b/>
          <w:sz w:val="24"/>
          <w:szCs w:val="24"/>
          <w:u w:val="single"/>
        </w:rPr>
      </w:pPr>
    </w:p>
    <w:p w:rsidR="007E5F13" w:rsidRPr="00C175C2" w:rsidRDefault="007E5F13" w:rsidP="007E5F13">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rPr>
      </w:pPr>
    </w:p>
    <w:tbl>
      <w:tblPr>
        <w:tblW w:w="0" w:type="auto"/>
        <w:tblCellMar>
          <w:left w:w="0" w:type="dxa"/>
          <w:right w:w="0" w:type="dxa"/>
        </w:tblCellMar>
        <w:tblLook w:val="04A0" w:firstRow="1" w:lastRow="0" w:firstColumn="1" w:lastColumn="0" w:noHBand="0" w:noVBand="1"/>
      </w:tblPr>
      <w:tblGrid>
        <w:gridCol w:w="2505"/>
        <w:gridCol w:w="3068"/>
        <w:gridCol w:w="3787"/>
      </w:tblGrid>
      <w:tr w:rsidR="007E5F13" w:rsidRPr="00C175C2" w:rsidTr="00A74585">
        <w:trPr>
          <w:tblHeader/>
        </w:trPr>
        <w:tc>
          <w:tcPr>
            <w:tcW w:w="0" w:type="auto"/>
            <w:tcBorders>
              <w:top w:val="nil"/>
              <w:left w:val="nil"/>
              <w:bottom w:val="nil"/>
              <w:right w:val="nil"/>
            </w:tcBorders>
            <w:tcMar>
              <w:top w:w="150" w:type="dxa"/>
              <w:left w:w="150" w:type="dxa"/>
              <w:bottom w:w="15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8"/>
                <w:szCs w:val="28"/>
              </w:rPr>
            </w:pPr>
            <w:r w:rsidRPr="00C175C2">
              <w:rPr>
                <w:rFonts w:ascii="Times New Roman" w:eastAsia="Times New Roman" w:hAnsi="Times New Roman" w:cs="Times New Roman"/>
                <w:sz w:val="28"/>
                <w:szCs w:val="28"/>
              </w:rPr>
              <w:t>foreach() loop</w:t>
            </w:r>
          </w:p>
        </w:tc>
        <w:tc>
          <w:tcPr>
            <w:tcW w:w="0" w:type="auto"/>
            <w:tcBorders>
              <w:top w:val="nil"/>
              <w:left w:val="nil"/>
              <w:bottom w:val="nil"/>
              <w:right w:val="nil"/>
            </w:tcBorders>
            <w:tcMar>
              <w:top w:w="150" w:type="dxa"/>
              <w:left w:w="150" w:type="dxa"/>
              <w:bottom w:w="15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8"/>
                <w:szCs w:val="28"/>
              </w:rPr>
            </w:pPr>
            <w:r w:rsidRPr="00C175C2">
              <w:rPr>
                <w:rFonts w:ascii="Times New Roman" w:eastAsia="Times New Roman" w:hAnsi="Times New Roman" w:cs="Times New Roman"/>
                <w:sz w:val="28"/>
                <w:szCs w:val="28"/>
              </w:rPr>
              <w:t>stream().foreach() loop</w:t>
            </w:r>
          </w:p>
        </w:tc>
        <w:tc>
          <w:tcPr>
            <w:tcW w:w="0" w:type="auto"/>
            <w:tcBorders>
              <w:top w:val="nil"/>
              <w:left w:val="nil"/>
              <w:bottom w:val="nil"/>
              <w:right w:val="nil"/>
            </w:tcBorders>
            <w:tcMar>
              <w:top w:w="150" w:type="dxa"/>
              <w:left w:w="150" w:type="dxa"/>
              <w:bottom w:w="15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8"/>
                <w:szCs w:val="28"/>
              </w:rPr>
            </w:pPr>
            <w:r w:rsidRPr="00C175C2">
              <w:rPr>
                <w:rFonts w:ascii="Times New Roman" w:eastAsia="Times New Roman" w:hAnsi="Times New Roman" w:cs="Times New Roman"/>
                <w:sz w:val="28"/>
                <w:szCs w:val="28"/>
              </w:rPr>
              <w:t>parallelStream().foreach() loop</w:t>
            </w:r>
          </w:p>
        </w:tc>
      </w:tr>
      <w:tr w:rsidR="007E5F13" w:rsidRPr="00C175C2" w:rsidTr="00A74585">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Lambda operators is not used</w:t>
            </w:r>
          </w:p>
        </w:tc>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Lambda operator is used</w:t>
            </w:r>
          </w:p>
        </w:tc>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Lambda operator is used</w:t>
            </w:r>
          </w:p>
        </w:tc>
      </w:tr>
      <w:tr w:rsidR="007E5F13" w:rsidRPr="00C175C2" w:rsidTr="00A74585">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Can be used to access arrays and collections</w:t>
            </w:r>
          </w:p>
        </w:tc>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Can access collections only</w:t>
            </w:r>
          </w:p>
        </w:tc>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Can access collections only</w:t>
            </w:r>
          </w:p>
        </w:tc>
      </w:tr>
      <w:tr w:rsidR="007E5F13" w:rsidRPr="00C175C2" w:rsidTr="00A74585">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The return or control statements work within the loop</w:t>
            </w:r>
          </w:p>
        </w:tc>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The return or control statements don’t work within the loop</w:t>
            </w:r>
          </w:p>
        </w:tc>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The return or control statements don’t work within the loop</w:t>
            </w:r>
          </w:p>
        </w:tc>
      </w:tr>
      <w:tr w:rsidR="007E5F13" w:rsidRPr="00C175C2" w:rsidTr="00A74585">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No multithreading thus slow data is in sequence</w:t>
            </w:r>
          </w:p>
        </w:tc>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No multithreading thu</w:t>
            </w:r>
            <w:r>
              <w:rPr>
                <w:rFonts w:ascii="Times New Roman" w:eastAsia="Times New Roman" w:hAnsi="Times New Roman" w:cs="Times New Roman"/>
                <w:sz w:val="25"/>
                <w:szCs w:val="25"/>
              </w:rPr>
              <w:t>s</w:t>
            </w:r>
            <w:r w:rsidRPr="00C175C2">
              <w:rPr>
                <w:rFonts w:ascii="Times New Roman" w:eastAsia="Times New Roman" w:hAnsi="Times New Roman" w:cs="Times New Roman"/>
                <w:sz w:val="25"/>
                <w:szCs w:val="25"/>
              </w:rPr>
              <w:t>s slow data is in sequence</w:t>
            </w:r>
          </w:p>
        </w:tc>
        <w:tc>
          <w:tcPr>
            <w:tcW w:w="0" w:type="auto"/>
            <w:tcBorders>
              <w:top w:val="nil"/>
              <w:left w:val="nil"/>
              <w:bottom w:val="nil"/>
              <w:right w:val="nil"/>
            </w:tcBorders>
            <w:tcMar>
              <w:top w:w="210" w:type="dxa"/>
              <w:left w:w="150" w:type="dxa"/>
              <w:bottom w:w="210" w:type="dxa"/>
              <w:right w:w="150" w:type="dxa"/>
            </w:tcMar>
            <w:vAlign w:val="bottom"/>
            <w:hideMark/>
          </w:tcPr>
          <w:p w:rsidR="007E5F13" w:rsidRPr="00C175C2" w:rsidRDefault="007E5F13" w:rsidP="00A74585">
            <w:pPr>
              <w:spacing w:after="0" w:line="240" w:lineRule="auto"/>
              <w:rPr>
                <w:rFonts w:ascii="Times New Roman" w:eastAsia="Times New Roman" w:hAnsi="Times New Roman" w:cs="Times New Roman"/>
                <w:sz w:val="25"/>
                <w:szCs w:val="25"/>
              </w:rPr>
            </w:pPr>
            <w:r w:rsidRPr="00C175C2">
              <w:rPr>
                <w:rFonts w:ascii="Times New Roman" w:eastAsia="Times New Roman" w:hAnsi="Times New Roman" w:cs="Times New Roman"/>
                <w:sz w:val="25"/>
                <w:szCs w:val="25"/>
              </w:rPr>
              <w:t>It is multithreaded thus very fast and sequence is different</w:t>
            </w:r>
          </w:p>
        </w:tc>
      </w:tr>
    </w:tbl>
    <w:p w:rsidR="007E5F13" w:rsidRDefault="007E5F13" w:rsidP="007E5F13">
      <w:pPr>
        <w:rPr>
          <w:rFonts w:ascii="Times New Roman" w:hAnsi="Times New Roman" w:cs="Times New Roman"/>
          <w:b/>
          <w:sz w:val="24"/>
          <w:szCs w:val="24"/>
          <w:u w:val="single"/>
        </w:rPr>
      </w:pPr>
    </w:p>
    <w:p w:rsidR="00AF034C" w:rsidRPr="00202783" w:rsidRDefault="00AF034C" w:rsidP="00C72BF7">
      <w:pPr>
        <w:pStyle w:val="ListParagraph"/>
        <w:rPr>
          <w:rFonts w:ascii="Times New Roman" w:hAnsi="Times New Roman" w:cs="Times New Roman"/>
          <w:b/>
          <w:sz w:val="24"/>
          <w:szCs w:val="24"/>
        </w:rPr>
      </w:pPr>
      <w:r w:rsidRPr="00202783">
        <w:rPr>
          <w:rFonts w:ascii="Times New Roman" w:hAnsi="Times New Roman" w:cs="Times New Roman"/>
          <w:b/>
          <w:sz w:val="24"/>
          <w:szCs w:val="24"/>
        </w:rPr>
        <w:tab/>
      </w:r>
      <w:r w:rsidRPr="00202783">
        <w:rPr>
          <w:rFonts w:ascii="Times New Roman" w:hAnsi="Times New Roman" w:cs="Times New Roman"/>
          <w:b/>
          <w:sz w:val="24"/>
          <w:szCs w:val="24"/>
        </w:rPr>
        <w:tab/>
      </w:r>
    </w:p>
    <w:p w:rsidR="007273FD" w:rsidRPr="00202783" w:rsidRDefault="007273FD" w:rsidP="007273FD">
      <w:pPr>
        <w:rPr>
          <w:rFonts w:ascii="Times New Roman" w:hAnsi="Times New Roman" w:cs="Times New Roman"/>
          <w:b/>
          <w:sz w:val="24"/>
          <w:szCs w:val="24"/>
        </w:rPr>
      </w:pPr>
    </w:p>
    <w:tbl>
      <w:tblPr>
        <w:tblW w:w="6720" w:type="dxa"/>
        <w:tblLook w:val="04A0" w:firstRow="1" w:lastRow="0" w:firstColumn="1" w:lastColumn="0" w:noHBand="0" w:noVBand="1"/>
      </w:tblPr>
      <w:tblGrid>
        <w:gridCol w:w="9360"/>
      </w:tblGrid>
      <w:tr w:rsidR="007273FD" w:rsidRPr="00202783" w:rsidTr="005C7519">
        <w:trPr>
          <w:trHeight w:val="290"/>
        </w:trPr>
        <w:tc>
          <w:tcPr>
            <w:tcW w:w="6720" w:type="dxa"/>
            <w:tcBorders>
              <w:top w:val="nil"/>
              <w:left w:val="nil"/>
              <w:bottom w:val="nil"/>
              <w:right w:val="nil"/>
            </w:tcBorders>
            <w:shd w:val="clear" w:color="auto" w:fill="auto"/>
            <w:noWrap/>
            <w:vAlign w:val="bottom"/>
          </w:tcPr>
          <w:p w:rsidR="007273FD" w:rsidRPr="00202783" w:rsidRDefault="007273FD" w:rsidP="005C7519">
            <w:pPr>
              <w:pStyle w:val="ListParagraph"/>
              <w:spacing w:after="0" w:line="240" w:lineRule="auto"/>
              <w:rPr>
                <w:rFonts w:ascii="Times New Roman" w:eastAsia="Times New Roman" w:hAnsi="Times New Roman" w:cs="Times New Roman"/>
                <w:b/>
                <w:color w:val="000000"/>
                <w:sz w:val="24"/>
                <w:szCs w:val="24"/>
              </w:rPr>
            </w:pPr>
          </w:p>
        </w:tc>
      </w:tr>
      <w:tr w:rsidR="007273FD" w:rsidRPr="00202783" w:rsidTr="005C7519">
        <w:trPr>
          <w:trHeight w:val="290"/>
        </w:trPr>
        <w:tc>
          <w:tcPr>
            <w:tcW w:w="6720" w:type="dxa"/>
            <w:tcBorders>
              <w:top w:val="nil"/>
              <w:left w:val="nil"/>
              <w:bottom w:val="nil"/>
              <w:right w:val="nil"/>
            </w:tcBorders>
            <w:shd w:val="clear" w:color="auto" w:fill="auto"/>
            <w:noWrap/>
            <w:vAlign w:val="bottom"/>
          </w:tcPr>
          <w:p w:rsidR="007273FD" w:rsidRDefault="005272FA" w:rsidP="007273FD">
            <w:pPr>
              <w:spacing w:after="0" w:line="240" w:lineRule="auto"/>
              <w:rPr>
                <w:rFonts w:ascii="Times New Roman" w:eastAsia="Times New Roman" w:hAnsi="Times New Roman" w:cs="Times New Roman"/>
                <w:b/>
                <w:color w:val="000000"/>
                <w:sz w:val="24"/>
                <w:szCs w:val="24"/>
              </w:rPr>
            </w:pPr>
            <w:r w:rsidRPr="005272FA">
              <w:rPr>
                <w:rFonts w:ascii="Times New Roman" w:eastAsia="Times New Roman" w:hAnsi="Times New Roman" w:cs="Times New Roman"/>
                <w:b/>
                <w:color w:val="000000"/>
                <w:sz w:val="24"/>
                <w:szCs w:val="24"/>
                <w:highlight w:val="yellow"/>
              </w:rPr>
              <w:t>21.How streams working internally?</w:t>
            </w:r>
          </w:p>
          <w:p w:rsidR="005272FA" w:rsidRPr="005272FA" w:rsidRDefault="005272FA" w:rsidP="007273FD">
            <w:pPr>
              <w:spacing w:after="0" w:line="240" w:lineRule="auto"/>
            </w:pPr>
            <w:r>
              <w:rPr>
                <w:rFonts w:ascii="Times New Roman" w:eastAsia="Times New Roman" w:hAnsi="Times New Roman" w:cs="Times New Roman"/>
                <w:b/>
                <w:color w:val="000000"/>
                <w:sz w:val="24"/>
                <w:szCs w:val="24"/>
              </w:rPr>
              <w:t>Ref:</w:t>
            </w:r>
            <w:r>
              <w:t xml:space="preserve"> </w:t>
            </w:r>
            <w:r w:rsidRPr="005272FA">
              <w:rPr>
                <w:rFonts w:ascii="Times New Roman" w:eastAsia="Times New Roman" w:hAnsi="Times New Roman" w:cs="Times New Roman"/>
                <w:b/>
                <w:color w:val="000000"/>
                <w:sz w:val="24"/>
                <w:szCs w:val="24"/>
              </w:rPr>
              <w:t>https://theboreddev.com/understanding-java-streams/#:~:text=Since%20JDK%208%2C%20a%20spliterator,whatever%20reason%20you%20need%20it.</w:t>
            </w:r>
          </w:p>
        </w:tc>
      </w:tr>
      <w:tr w:rsidR="007273FD" w:rsidRPr="00202783" w:rsidTr="005C7519">
        <w:trPr>
          <w:trHeight w:val="290"/>
        </w:trPr>
        <w:tc>
          <w:tcPr>
            <w:tcW w:w="6720" w:type="dxa"/>
            <w:tcBorders>
              <w:top w:val="nil"/>
              <w:left w:val="nil"/>
              <w:bottom w:val="nil"/>
              <w:right w:val="nil"/>
            </w:tcBorders>
            <w:shd w:val="clear" w:color="auto" w:fill="auto"/>
            <w:noWrap/>
            <w:vAlign w:val="bottom"/>
          </w:tcPr>
          <w:p w:rsidR="007273FD" w:rsidRPr="00202783" w:rsidRDefault="007273FD" w:rsidP="007273FD">
            <w:pPr>
              <w:spacing w:after="0" w:line="240" w:lineRule="auto"/>
              <w:rPr>
                <w:rFonts w:ascii="Times New Roman" w:eastAsia="Times New Roman" w:hAnsi="Times New Roman" w:cs="Times New Roman"/>
                <w:b/>
                <w:color w:val="000000"/>
                <w:sz w:val="24"/>
                <w:szCs w:val="24"/>
              </w:rPr>
            </w:pPr>
          </w:p>
        </w:tc>
      </w:tr>
    </w:tbl>
    <w:p w:rsidR="00F7746C" w:rsidRPr="00BA325C" w:rsidRDefault="00F7746C" w:rsidP="001E718C">
      <w:pPr>
        <w:rPr>
          <w:rFonts w:ascii="Times New Roman" w:hAnsi="Times New Roman" w:cs="Times New Roman"/>
          <w:b/>
          <w:sz w:val="24"/>
          <w:szCs w:val="24"/>
        </w:rPr>
      </w:pPr>
    </w:p>
    <w:p w:rsidR="00BA325C" w:rsidRDefault="005272FA" w:rsidP="00BA325C">
      <w:pPr>
        <w:rPr>
          <w:rFonts w:ascii="Calibri" w:eastAsia="Times New Roman" w:hAnsi="Calibri" w:cs="Calibri"/>
          <w:b/>
        </w:rPr>
      </w:pPr>
      <w:r w:rsidRPr="00AF5C56">
        <w:rPr>
          <w:rFonts w:ascii="Times New Roman" w:hAnsi="Times New Roman" w:cs="Times New Roman"/>
          <w:b/>
          <w:sz w:val="24"/>
          <w:szCs w:val="24"/>
          <w:highlight w:val="yellow"/>
        </w:rPr>
        <w:t>22.</w:t>
      </w:r>
      <w:r w:rsidR="00BA325C" w:rsidRPr="00AF5C56">
        <w:rPr>
          <w:rFonts w:ascii="Calibri" w:hAnsi="Calibri" w:cs="Calibri"/>
          <w:b/>
          <w:highlight w:val="yellow"/>
        </w:rPr>
        <w:t xml:space="preserve"> </w:t>
      </w:r>
      <w:r w:rsidR="00330AA8" w:rsidRPr="00AF5C56">
        <w:rPr>
          <w:rFonts w:ascii="Calibri" w:hAnsi="Calibri" w:cs="Calibri"/>
          <w:b/>
          <w:highlight w:val="yellow"/>
        </w:rPr>
        <w:t xml:space="preserve">Streams </w:t>
      </w:r>
      <w:r w:rsidR="00BA325C" w:rsidRPr="00AF5C56">
        <w:rPr>
          <w:rFonts w:ascii="Calibri" w:eastAsia="Times New Roman" w:hAnsi="Calibri" w:cs="Calibri"/>
          <w:b/>
          <w:highlight w:val="yellow"/>
        </w:rPr>
        <w:t>Time and space complexity or optimization?</w:t>
      </w:r>
    </w:p>
    <w:p w:rsidR="00330AA8" w:rsidRDefault="00330AA8" w:rsidP="00F7746C">
      <w:pPr>
        <w:rPr>
          <w:rFonts w:ascii="Times New Roman" w:hAnsi="Times New Roman" w:cs="Times New Roman"/>
          <w:b/>
          <w:sz w:val="24"/>
          <w:szCs w:val="24"/>
        </w:rPr>
      </w:pPr>
      <w:r>
        <w:rPr>
          <w:rFonts w:ascii="Times New Roman" w:hAnsi="Times New Roman" w:cs="Times New Roman"/>
          <w:b/>
          <w:sz w:val="24"/>
          <w:szCs w:val="24"/>
        </w:rPr>
        <w:t xml:space="preserve">Ref: </w:t>
      </w:r>
    </w:p>
    <w:p w:rsidR="00F7746C" w:rsidRDefault="00330AA8" w:rsidP="00F7746C">
      <w:pPr>
        <w:rPr>
          <w:rFonts w:ascii="Times New Roman" w:hAnsi="Times New Roman" w:cs="Times New Roman"/>
          <w:b/>
          <w:sz w:val="24"/>
          <w:szCs w:val="24"/>
        </w:rPr>
      </w:pPr>
      <w:r w:rsidRPr="00330AA8">
        <w:rPr>
          <w:rFonts w:ascii="Times New Roman" w:hAnsi="Times New Roman" w:cs="Times New Roman"/>
          <w:b/>
          <w:sz w:val="24"/>
          <w:szCs w:val="24"/>
        </w:rPr>
        <w:t>https://jaxenter.com/java-performance-tutorial-how-fast-are-the-java-8-streams-118830.html</w:t>
      </w:r>
    </w:p>
    <w:p w:rsidR="00321CE4" w:rsidRDefault="00321CE4" w:rsidP="00F7746C">
      <w:pPr>
        <w:rPr>
          <w:rFonts w:ascii="Times New Roman" w:hAnsi="Times New Roman" w:cs="Times New Roman"/>
          <w:b/>
          <w:sz w:val="24"/>
          <w:szCs w:val="24"/>
        </w:rPr>
      </w:pPr>
    </w:p>
    <w:p w:rsidR="00330AA8" w:rsidRDefault="00330AA8" w:rsidP="00F7746C">
      <w:pPr>
        <w:rPr>
          <w:rFonts w:ascii="Times New Roman" w:hAnsi="Times New Roman" w:cs="Times New Roman"/>
          <w:b/>
          <w:sz w:val="24"/>
          <w:szCs w:val="24"/>
        </w:rPr>
      </w:pPr>
      <w:r w:rsidRPr="00AF5C56">
        <w:rPr>
          <w:rFonts w:ascii="Times New Roman" w:hAnsi="Times New Roman" w:cs="Times New Roman"/>
          <w:b/>
          <w:sz w:val="24"/>
          <w:szCs w:val="24"/>
          <w:highlight w:val="yellow"/>
        </w:rPr>
        <w:t>23. Parallel Streams: How many threads will be created and how does it distribute our collections internally, Can we define our logic for data separation</w:t>
      </w:r>
    </w:p>
    <w:p w:rsidR="00330AA8" w:rsidRDefault="00330AA8" w:rsidP="00F7746C">
      <w:pPr>
        <w:rPr>
          <w:rFonts w:ascii="Times New Roman" w:hAnsi="Times New Roman" w:cs="Times New Roman"/>
          <w:b/>
          <w:sz w:val="24"/>
          <w:szCs w:val="24"/>
        </w:rPr>
      </w:pPr>
      <w:r>
        <w:rPr>
          <w:rFonts w:ascii="Times New Roman" w:hAnsi="Times New Roman" w:cs="Times New Roman"/>
          <w:b/>
          <w:sz w:val="24"/>
          <w:szCs w:val="24"/>
        </w:rPr>
        <w:t>Ref:</w:t>
      </w:r>
    </w:p>
    <w:p w:rsidR="00330AA8" w:rsidRDefault="008976D4" w:rsidP="00F7746C">
      <w:pPr>
        <w:rPr>
          <w:rFonts w:ascii="Times New Roman" w:hAnsi="Times New Roman" w:cs="Times New Roman"/>
          <w:b/>
          <w:sz w:val="24"/>
          <w:szCs w:val="24"/>
        </w:rPr>
      </w:pPr>
      <w:hyperlink r:id="rId23" w:history="1">
        <w:r w:rsidR="00330AA8" w:rsidRPr="0089361D">
          <w:rPr>
            <w:rStyle w:val="Hyperlink"/>
            <w:rFonts w:ascii="Times New Roman" w:hAnsi="Times New Roman" w:cs="Times New Roman"/>
            <w:b/>
            <w:sz w:val="24"/>
            <w:szCs w:val="24"/>
          </w:rPr>
          <w:t>https://medium.com/geekculture/pitfalls-of-java-parallel-streams-731fe0c1eb5f</w:t>
        </w:r>
      </w:hyperlink>
    </w:p>
    <w:p w:rsidR="00330AA8" w:rsidRDefault="00330AA8" w:rsidP="00F7746C">
      <w:pPr>
        <w:rPr>
          <w:rFonts w:ascii="Times New Roman" w:hAnsi="Times New Roman" w:cs="Times New Roman"/>
          <w:b/>
          <w:sz w:val="24"/>
          <w:szCs w:val="24"/>
        </w:rPr>
      </w:pPr>
    </w:p>
    <w:p w:rsidR="007E1BB4" w:rsidRDefault="007E1BB4" w:rsidP="00F7746C">
      <w:pPr>
        <w:rPr>
          <w:rFonts w:ascii="Times New Roman" w:hAnsi="Times New Roman" w:cs="Times New Roman"/>
          <w:b/>
          <w:sz w:val="24"/>
          <w:szCs w:val="24"/>
        </w:rPr>
      </w:pPr>
      <w:r>
        <w:rPr>
          <w:rFonts w:ascii="Times New Roman" w:hAnsi="Times New Roman" w:cs="Times New Roman"/>
          <w:b/>
          <w:sz w:val="24"/>
          <w:szCs w:val="24"/>
        </w:rPr>
        <w:t xml:space="preserve">23. </w:t>
      </w:r>
      <w:r w:rsidRPr="007E1BB4">
        <w:rPr>
          <w:rFonts w:ascii="Times New Roman" w:hAnsi="Times New Roman" w:cs="Times New Roman"/>
          <w:b/>
          <w:sz w:val="24"/>
          <w:szCs w:val="24"/>
        </w:rPr>
        <w:t>Using HashMap in multiple threads ? What are the consequences.</w:t>
      </w:r>
    </w:p>
    <w:p w:rsidR="007E1BB4" w:rsidRDefault="007E1BB4" w:rsidP="00F7746C">
      <w:pPr>
        <w:rPr>
          <w:rFonts w:ascii="Times New Roman" w:hAnsi="Times New Roman" w:cs="Times New Roman"/>
          <w:b/>
          <w:sz w:val="24"/>
          <w:szCs w:val="24"/>
        </w:rPr>
      </w:pPr>
      <w:r>
        <w:rPr>
          <w:rFonts w:ascii="Times New Roman" w:hAnsi="Times New Roman" w:cs="Times New Roman"/>
          <w:b/>
          <w:sz w:val="24"/>
          <w:szCs w:val="24"/>
        </w:rPr>
        <w:t>1. hash map is not a thread safe. if we are using hash map in multi thread environment they may be data in consistency and errornous output</w:t>
      </w:r>
    </w:p>
    <w:p w:rsidR="007E1BB4" w:rsidRDefault="007E1BB4" w:rsidP="00F7746C">
      <w:pPr>
        <w:rPr>
          <w:rFonts w:ascii="Arial" w:hAnsi="Arial" w:cs="Arial"/>
          <w:b/>
          <w:color w:val="202124"/>
          <w:shd w:val="clear" w:color="auto" w:fill="FFFFFF"/>
        </w:rPr>
      </w:pPr>
      <w:r>
        <w:rPr>
          <w:rFonts w:ascii="Times New Roman" w:hAnsi="Times New Roman" w:cs="Times New Roman"/>
          <w:b/>
          <w:sz w:val="24"/>
          <w:szCs w:val="24"/>
        </w:rPr>
        <w:t xml:space="preserve">2. in worst case </w:t>
      </w:r>
      <w:r>
        <w:rPr>
          <w:rFonts w:ascii="Arial" w:hAnsi="Arial" w:cs="Arial"/>
          <w:color w:val="202124"/>
          <w:shd w:val="clear" w:color="auto" w:fill="FFFFFF"/>
        </w:rPr>
        <w:t> </w:t>
      </w:r>
      <w:r w:rsidRPr="007E1BB4">
        <w:rPr>
          <w:rFonts w:ascii="Arial" w:hAnsi="Arial" w:cs="Arial"/>
          <w:b/>
          <w:color w:val="202124"/>
          <w:shd w:val="clear" w:color="auto" w:fill="FFFFFF"/>
        </w:rPr>
        <w:t>if one thread tries to put data and requires Rehashing and at same time other thread tries to read data from Hashmap, </w:t>
      </w:r>
      <w:r w:rsidRPr="007E1BB4">
        <w:rPr>
          <w:rFonts w:ascii="Arial" w:hAnsi="Arial" w:cs="Arial"/>
          <w:b/>
          <w:bCs/>
          <w:color w:val="202124"/>
          <w:shd w:val="clear" w:color="auto" w:fill="FFFFFF"/>
        </w:rPr>
        <w:t>It will go in infinite loop</w:t>
      </w:r>
      <w:r w:rsidRPr="007E1BB4">
        <w:rPr>
          <w:rFonts w:ascii="Arial" w:hAnsi="Arial" w:cs="Arial"/>
          <w:b/>
          <w:color w:val="202124"/>
          <w:shd w:val="clear" w:color="auto" w:fill="FFFFFF"/>
        </w:rPr>
        <w:t>.</w:t>
      </w:r>
    </w:p>
    <w:p w:rsidR="007E1BB4" w:rsidRDefault="007E1BB4" w:rsidP="00F7746C">
      <w:pPr>
        <w:rPr>
          <w:rFonts w:ascii="Arial" w:hAnsi="Arial" w:cs="Arial"/>
          <w:b/>
          <w:color w:val="202124"/>
          <w:shd w:val="clear" w:color="auto" w:fill="FFFFFF"/>
        </w:rPr>
      </w:pPr>
      <w:r>
        <w:rPr>
          <w:rFonts w:ascii="Arial" w:hAnsi="Arial" w:cs="Arial"/>
          <w:b/>
          <w:color w:val="202124"/>
          <w:shd w:val="clear" w:color="auto" w:fill="FFFFFF"/>
        </w:rPr>
        <w:t>3. to avoid the above two issue we can use synchronized hash map to provide thread safe.</w:t>
      </w:r>
    </w:p>
    <w:p w:rsidR="007E1BB4" w:rsidRDefault="007E1BB4" w:rsidP="00F7746C">
      <w:pPr>
        <w:rPr>
          <w:rFonts w:ascii="Times New Roman" w:hAnsi="Times New Roman" w:cs="Times New Roman"/>
          <w:b/>
          <w:sz w:val="24"/>
          <w:szCs w:val="24"/>
        </w:rPr>
      </w:pPr>
      <w:r>
        <w:rPr>
          <w:rFonts w:ascii="Arial" w:hAnsi="Arial" w:cs="Arial"/>
          <w:b/>
          <w:color w:val="202124"/>
          <w:shd w:val="clear" w:color="auto" w:fill="FFFFFF"/>
        </w:rPr>
        <w:t xml:space="preserve">4. </w:t>
      </w:r>
      <w:r w:rsidRPr="007E1BB4">
        <w:rPr>
          <w:rFonts w:ascii="Arial" w:hAnsi="Arial" w:cs="Arial"/>
          <w:b/>
          <w:color w:val="202124"/>
          <w:shd w:val="clear" w:color="auto" w:fill="FFFFFF"/>
        </w:rPr>
        <w:t xml:space="preserve">In Synchronized HashMap, multiple threads can not access the map concurrently. Hence, the performance is relatively less than the </w:t>
      </w:r>
      <w:r>
        <w:rPr>
          <w:rFonts w:ascii="Arial" w:hAnsi="Arial" w:cs="Arial"/>
          <w:b/>
          <w:color w:val="202124"/>
          <w:shd w:val="clear" w:color="auto" w:fill="FFFFFF"/>
        </w:rPr>
        <w:t xml:space="preserve">Map, </w:t>
      </w:r>
      <w:r w:rsidRPr="007E1BB4">
        <w:rPr>
          <w:rFonts w:ascii="Arial" w:hAnsi="Arial" w:cs="Arial"/>
          <w:b/>
          <w:color w:val="202124"/>
          <w:shd w:val="clear" w:color="auto" w:fill="FFFFFF"/>
        </w:rPr>
        <w:t>ConcurrentHashMa</w:t>
      </w:r>
      <w:r>
        <w:rPr>
          <w:rFonts w:ascii="Arial" w:hAnsi="Arial" w:cs="Arial"/>
          <w:b/>
          <w:color w:val="202124"/>
          <w:shd w:val="clear" w:color="auto" w:fill="FFFFFF"/>
        </w:rPr>
        <w:t>p</w:t>
      </w:r>
      <w:r w:rsidRPr="007E1BB4">
        <w:rPr>
          <w:rFonts w:ascii="Arial" w:hAnsi="Arial" w:cs="Arial"/>
          <w:b/>
          <w:color w:val="202124"/>
          <w:shd w:val="clear" w:color="auto" w:fill="FFFFFF"/>
        </w:rPr>
        <w:t xml:space="preserve"> </w:t>
      </w:r>
    </w:p>
    <w:p w:rsidR="007E1BB4" w:rsidRDefault="007E1BB4" w:rsidP="00F7746C">
      <w:pPr>
        <w:rPr>
          <w:rFonts w:ascii="Times New Roman" w:hAnsi="Times New Roman" w:cs="Times New Roman"/>
          <w:b/>
          <w:sz w:val="24"/>
          <w:szCs w:val="24"/>
        </w:rPr>
      </w:pPr>
    </w:p>
    <w:p w:rsidR="007E1BB4" w:rsidRDefault="007E1BB4" w:rsidP="00F7746C">
      <w:pPr>
        <w:rPr>
          <w:rFonts w:ascii="Times New Roman" w:hAnsi="Times New Roman" w:cs="Times New Roman"/>
          <w:b/>
          <w:sz w:val="24"/>
          <w:szCs w:val="24"/>
        </w:rPr>
      </w:pPr>
    </w:p>
    <w:p w:rsidR="007E1BB4" w:rsidRDefault="007E1BB4" w:rsidP="00F7746C">
      <w:pPr>
        <w:rPr>
          <w:rFonts w:ascii="Times New Roman" w:hAnsi="Times New Roman" w:cs="Times New Roman"/>
          <w:b/>
          <w:sz w:val="24"/>
          <w:szCs w:val="24"/>
        </w:rPr>
      </w:pPr>
    </w:p>
    <w:p w:rsidR="007E1BB4" w:rsidRDefault="007E1BB4" w:rsidP="00F7746C">
      <w:pPr>
        <w:rPr>
          <w:rFonts w:ascii="Times New Roman" w:hAnsi="Times New Roman" w:cs="Times New Roman"/>
          <w:b/>
          <w:sz w:val="24"/>
          <w:szCs w:val="24"/>
        </w:rPr>
      </w:pPr>
    </w:p>
    <w:p w:rsidR="007E1BB4" w:rsidRDefault="007E1BB4" w:rsidP="00F7746C">
      <w:pPr>
        <w:rPr>
          <w:rFonts w:ascii="Times New Roman" w:hAnsi="Times New Roman" w:cs="Times New Roman"/>
          <w:b/>
          <w:sz w:val="24"/>
          <w:szCs w:val="24"/>
        </w:rPr>
      </w:pPr>
    </w:p>
    <w:p w:rsidR="007E1BB4" w:rsidRDefault="007E1BB4" w:rsidP="00F7746C">
      <w:pPr>
        <w:rPr>
          <w:rFonts w:ascii="Times New Roman" w:hAnsi="Times New Roman" w:cs="Times New Roman"/>
          <w:b/>
          <w:sz w:val="24"/>
          <w:szCs w:val="24"/>
        </w:rPr>
      </w:pPr>
    </w:p>
    <w:p w:rsidR="007E1BB4" w:rsidRDefault="007E1BB4" w:rsidP="00F7746C">
      <w:pPr>
        <w:rPr>
          <w:rFonts w:ascii="Times New Roman" w:hAnsi="Times New Roman" w:cs="Times New Roman"/>
          <w:b/>
          <w:sz w:val="24"/>
          <w:szCs w:val="24"/>
        </w:rPr>
      </w:pPr>
    </w:p>
    <w:p w:rsidR="00AF034C" w:rsidRPr="00202783" w:rsidRDefault="00AF034C" w:rsidP="00AF034C">
      <w:pPr>
        <w:rPr>
          <w:rFonts w:ascii="Times New Roman" w:hAnsi="Times New Roman" w:cs="Times New Roman"/>
          <w:b/>
          <w:sz w:val="24"/>
          <w:szCs w:val="24"/>
        </w:rPr>
      </w:pPr>
      <w:r w:rsidRPr="00202783">
        <w:rPr>
          <w:rFonts w:ascii="Times New Roman" w:hAnsi="Times New Roman" w:cs="Times New Roman"/>
          <w:b/>
          <w:sz w:val="24"/>
          <w:szCs w:val="24"/>
        </w:rPr>
        <w:lastRenderedPageBreak/>
        <w:t>Scenario:</w:t>
      </w:r>
    </w:p>
    <w:p w:rsidR="00AF034C" w:rsidRPr="00202783" w:rsidRDefault="00AF034C" w:rsidP="00D75123">
      <w:pPr>
        <w:pStyle w:val="ListParagraph"/>
        <w:numPr>
          <w:ilvl w:val="0"/>
          <w:numId w:val="2"/>
        </w:numPr>
        <w:rPr>
          <w:rFonts w:ascii="Times New Roman" w:hAnsi="Times New Roman" w:cs="Times New Roman"/>
          <w:b/>
          <w:sz w:val="24"/>
          <w:szCs w:val="24"/>
        </w:rPr>
      </w:pPr>
      <w:r w:rsidRPr="00202783">
        <w:rPr>
          <w:rFonts w:ascii="Times New Roman" w:hAnsi="Times New Roman" w:cs="Times New Roman"/>
          <w:b/>
          <w:sz w:val="24"/>
          <w:szCs w:val="24"/>
        </w:rPr>
        <w:t>How to create logs file for each users from existing logs file. (scenario1)</w:t>
      </w:r>
    </w:p>
    <w:p w:rsidR="003B72CE" w:rsidRPr="00202783" w:rsidRDefault="003B72CE" w:rsidP="00D75123">
      <w:pPr>
        <w:pStyle w:val="ListParagraph"/>
        <w:numPr>
          <w:ilvl w:val="0"/>
          <w:numId w:val="2"/>
        </w:numPr>
        <w:rPr>
          <w:rFonts w:ascii="Times New Roman" w:hAnsi="Times New Roman" w:cs="Times New Roman"/>
          <w:b/>
          <w:sz w:val="24"/>
          <w:szCs w:val="24"/>
        </w:rPr>
      </w:pPr>
      <w:r w:rsidRPr="00202783">
        <w:rPr>
          <w:rFonts w:ascii="Times New Roman" w:hAnsi="Times New Roman" w:cs="Times New Roman"/>
          <w:b/>
          <w:sz w:val="24"/>
          <w:szCs w:val="24"/>
        </w:rPr>
        <w:t>How to speed-up the DB processing like – Indexing, Query Optimizing &amp; Stored Procedure (scenario2)</w:t>
      </w:r>
      <w:r w:rsidRPr="00202783">
        <w:rPr>
          <w:rFonts w:ascii="Times New Roman" w:hAnsi="Times New Roman" w:cs="Times New Roman"/>
          <w:b/>
          <w:sz w:val="24"/>
          <w:szCs w:val="24"/>
        </w:rPr>
        <w:tab/>
      </w:r>
    </w:p>
    <w:p w:rsidR="003B72CE" w:rsidRPr="00202783" w:rsidRDefault="003B72CE" w:rsidP="00D75123">
      <w:pPr>
        <w:pStyle w:val="ListParagraph"/>
        <w:numPr>
          <w:ilvl w:val="0"/>
          <w:numId w:val="2"/>
        </w:numPr>
        <w:rPr>
          <w:rFonts w:ascii="Times New Roman" w:hAnsi="Times New Roman" w:cs="Times New Roman"/>
          <w:b/>
          <w:sz w:val="24"/>
          <w:szCs w:val="24"/>
        </w:rPr>
      </w:pPr>
      <w:r w:rsidRPr="00202783">
        <w:rPr>
          <w:rFonts w:ascii="Times New Roman" w:hAnsi="Times New Roman" w:cs="Times New Roman"/>
          <w:b/>
          <w:sz w:val="24"/>
          <w:szCs w:val="24"/>
        </w:rPr>
        <w:t xml:space="preserve">Have you done anything like profiling &amp; </w:t>
      </w:r>
      <w:r w:rsidR="001E718C" w:rsidRPr="00202783">
        <w:rPr>
          <w:rFonts w:ascii="Times New Roman" w:hAnsi="Times New Roman" w:cs="Times New Roman"/>
          <w:b/>
          <w:sz w:val="24"/>
          <w:szCs w:val="24"/>
        </w:rPr>
        <w:t>optimization</w:t>
      </w:r>
      <w:r w:rsidRPr="00202783">
        <w:rPr>
          <w:rFonts w:ascii="Times New Roman" w:hAnsi="Times New Roman" w:cs="Times New Roman"/>
          <w:b/>
          <w:sz w:val="24"/>
          <w:szCs w:val="24"/>
        </w:rPr>
        <w:t xml:space="preserve"> of application?</w:t>
      </w:r>
    </w:p>
    <w:p w:rsidR="00902EEE" w:rsidRPr="00202783" w:rsidRDefault="00902EEE" w:rsidP="00902EEE">
      <w:pPr>
        <w:rPr>
          <w:rFonts w:ascii="Times New Roman" w:hAnsi="Times New Roman" w:cs="Times New Roman"/>
          <w:b/>
          <w:sz w:val="24"/>
          <w:szCs w:val="24"/>
        </w:rPr>
      </w:pPr>
    </w:p>
    <w:p w:rsidR="00902EEE" w:rsidRPr="00202783" w:rsidRDefault="00902EEE" w:rsidP="00902EEE">
      <w:pPr>
        <w:pBdr>
          <w:bottom w:val="dotted" w:sz="24" w:space="1" w:color="auto"/>
        </w:pBdr>
        <w:rPr>
          <w:rFonts w:ascii="Times New Roman" w:hAnsi="Times New Roman" w:cs="Times New Roman"/>
          <w:b/>
          <w:sz w:val="24"/>
          <w:szCs w:val="24"/>
        </w:rPr>
      </w:pPr>
      <w:r w:rsidRPr="00202783">
        <w:rPr>
          <w:rFonts w:ascii="Times New Roman" w:hAnsi="Times New Roman" w:cs="Times New Roman"/>
          <w:b/>
          <w:sz w:val="24"/>
          <w:szCs w:val="24"/>
        </w:rPr>
        <w:t>Programs</w:t>
      </w:r>
    </w:p>
    <w:p w:rsidR="00944842" w:rsidRPr="00202783" w:rsidRDefault="00944842" w:rsidP="00902EEE">
      <w:pPr>
        <w:rPr>
          <w:rFonts w:ascii="Times New Roman" w:hAnsi="Times New Roman" w:cs="Times New Roman"/>
          <w:b/>
          <w:sz w:val="24"/>
          <w:szCs w:val="24"/>
        </w:rPr>
      </w:pPr>
    </w:p>
    <w:p w:rsidR="00944842" w:rsidRPr="00202783" w:rsidRDefault="00944842" w:rsidP="00902EEE">
      <w:pPr>
        <w:rPr>
          <w:rFonts w:ascii="Times New Roman" w:hAnsi="Times New Roman" w:cs="Times New Roman"/>
          <w:b/>
          <w:sz w:val="24"/>
          <w:szCs w:val="24"/>
        </w:rPr>
      </w:pPr>
      <w:r w:rsidRPr="00202783">
        <w:rPr>
          <w:rFonts w:ascii="Times New Roman" w:hAnsi="Times New Roman" w:cs="Times New Roman"/>
          <w:b/>
          <w:noProof/>
          <w:sz w:val="24"/>
          <w:szCs w:val="24"/>
        </w:rPr>
        <w:drawing>
          <wp:inline distT="0" distB="0" distL="0" distR="0">
            <wp:extent cx="2990850" cy="2857500"/>
            <wp:effectExtent l="0" t="0" r="0" b="0"/>
            <wp:docPr id="1" name="Picture 1" descr="Essential Programming | Time Complexity | by Diego Lopez Ys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sential Programming | Time Complexity | by Diego Lopez Yse | Towards Data  Sci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0850" cy="2857500"/>
                    </a:xfrm>
                    <a:prstGeom prst="rect">
                      <a:avLst/>
                    </a:prstGeom>
                    <a:noFill/>
                    <a:ln>
                      <a:noFill/>
                    </a:ln>
                  </pic:spPr>
                </pic:pic>
              </a:graphicData>
            </a:graphic>
          </wp:inline>
        </w:drawing>
      </w:r>
    </w:p>
    <w:p w:rsidR="00D00DA2" w:rsidRPr="00202783" w:rsidRDefault="00D00DA2" w:rsidP="00902EEE">
      <w:pPr>
        <w:rPr>
          <w:rFonts w:ascii="Times New Roman" w:hAnsi="Times New Roman" w:cs="Times New Roman"/>
          <w:b/>
          <w:sz w:val="24"/>
          <w:szCs w:val="24"/>
        </w:rPr>
      </w:pPr>
      <w:r w:rsidRPr="00202783">
        <w:rPr>
          <w:rFonts w:ascii="Times New Roman" w:hAnsi="Times New Roman" w:cs="Times New Roman"/>
          <w:b/>
          <w:sz w:val="24"/>
          <w:szCs w:val="24"/>
        </w:rPr>
        <w:t>Linked List programs:</w:t>
      </w:r>
    </w:p>
    <w:p w:rsidR="009A169C" w:rsidRPr="00202783" w:rsidRDefault="009A169C" w:rsidP="00902EEE">
      <w:pPr>
        <w:rPr>
          <w:rFonts w:ascii="Times New Roman" w:hAnsi="Times New Roman" w:cs="Times New Roman"/>
          <w:b/>
          <w:sz w:val="24"/>
          <w:szCs w:val="24"/>
        </w:rPr>
      </w:pPr>
      <w:r w:rsidRPr="00202783">
        <w:rPr>
          <w:rFonts w:ascii="Times New Roman" w:hAnsi="Times New Roman" w:cs="Times New Roman"/>
          <w:b/>
          <w:sz w:val="24"/>
          <w:szCs w:val="24"/>
        </w:rPr>
        <w:t>https://www.geeksforgeeks.org/function-to-check-if-a-singly-linked-list-is-palindrome/</w:t>
      </w:r>
    </w:p>
    <w:p w:rsidR="009A169C" w:rsidRPr="00202783" w:rsidRDefault="009A169C" w:rsidP="00902EEE">
      <w:pPr>
        <w:rPr>
          <w:rFonts w:ascii="Times New Roman" w:hAnsi="Times New Roman" w:cs="Times New Roman"/>
          <w:b/>
          <w:sz w:val="24"/>
          <w:szCs w:val="24"/>
        </w:rPr>
      </w:pPr>
    </w:p>
    <w:p w:rsidR="00902EEE" w:rsidRPr="00202783" w:rsidRDefault="00EF6785"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 </w:t>
      </w:r>
      <w:r w:rsidR="00902EEE" w:rsidRPr="00202783">
        <w:rPr>
          <w:rFonts w:ascii="Times New Roman" w:hAnsi="Times New Roman" w:cs="Times New Roman"/>
          <w:b/>
          <w:sz w:val="24"/>
          <w:szCs w:val="24"/>
        </w:rPr>
        <w:t xml:space="preserve">Find First number with least </w:t>
      </w:r>
      <w:r w:rsidR="00683742" w:rsidRPr="00202783">
        <w:rPr>
          <w:rFonts w:ascii="Times New Roman" w:hAnsi="Times New Roman" w:cs="Times New Roman"/>
          <w:b/>
          <w:sz w:val="24"/>
          <w:szCs w:val="24"/>
        </w:rPr>
        <w:t>occurrence</w:t>
      </w:r>
    </w:p>
    <w:p w:rsidR="00944842" w:rsidRPr="00202783" w:rsidRDefault="00944842" w:rsidP="00944842">
      <w:pPr>
        <w:pStyle w:val="ListParagraph"/>
        <w:ind w:left="960"/>
        <w:rPr>
          <w:rFonts w:ascii="Times New Roman" w:hAnsi="Times New Roman" w:cs="Times New Roman"/>
          <w:b/>
          <w:sz w:val="24"/>
          <w:szCs w:val="24"/>
        </w:rPr>
      </w:pPr>
    </w:p>
    <w:p w:rsidR="00944842" w:rsidRPr="00202783" w:rsidRDefault="00944842" w:rsidP="00944842">
      <w:pPr>
        <w:pStyle w:val="ListParagraph"/>
        <w:ind w:left="960"/>
        <w:rPr>
          <w:rFonts w:ascii="Times New Roman" w:hAnsi="Times New Roman" w:cs="Times New Roman"/>
          <w:b/>
          <w:sz w:val="24"/>
          <w:szCs w:val="24"/>
        </w:rPr>
      </w:pPr>
      <w:r w:rsidRPr="00202783">
        <w:rPr>
          <w:rFonts w:ascii="Times New Roman" w:hAnsi="Times New Roman" w:cs="Times New Roman"/>
          <w:b/>
          <w:sz w:val="24"/>
          <w:szCs w:val="24"/>
        </w:rPr>
        <w:t>Sol:</w:t>
      </w:r>
    </w:p>
    <w:p w:rsidR="00944842" w:rsidRPr="00202783" w:rsidRDefault="00944842" w:rsidP="00944842">
      <w:pPr>
        <w:pStyle w:val="ListParagraph"/>
        <w:ind w:left="960"/>
        <w:rPr>
          <w:rFonts w:ascii="Times New Roman" w:hAnsi="Times New Roman" w:cs="Times New Roman"/>
          <w:b/>
          <w:sz w:val="24"/>
          <w:szCs w:val="24"/>
        </w:rPr>
      </w:pPr>
      <w:r w:rsidRPr="00202783">
        <w:rPr>
          <w:rFonts w:ascii="Times New Roman" w:hAnsi="Times New Roman" w:cs="Times New Roman"/>
          <w:b/>
          <w:sz w:val="24"/>
          <w:szCs w:val="24"/>
        </w:rPr>
        <w:t xml:space="preserve">Time Complexity: </w:t>
      </w:r>
      <w:r w:rsidRPr="00202783">
        <w:rPr>
          <w:rFonts w:ascii="Times New Roman" w:hAnsi="Times New Roman" w:cs="Times New Roman"/>
          <w:b/>
          <w:color w:val="273239"/>
          <w:spacing w:val="2"/>
          <w:sz w:val="24"/>
          <w:szCs w:val="24"/>
          <w:shd w:val="clear" w:color="auto" w:fill="FFFFFF"/>
        </w:rPr>
        <w:t>O(n) </w:t>
      </w:r>
    </w:p>
    <w:p w:rsidR="00944842" w:rsidRPr="00202783" w:rsidRDefault="00944842" w:rsidP="00944842">
      <w:pPr>
        <w:pStyle w:val="ListParagraph"/>
        <w:ind w:left="960"/>
        <w:rPr>
          <w:rFonts w:ascii="Times New Roman" w:hAnsi="Times New Roman" w:cs="Times New Roman"/>
          <w:b/>
          <w:sz w:val="24"/>
          <w:szCs w:val="24"/>
        </w:rPr>
      </w:pPr>
      <w:r w:rsidRPr="00202783">
        <w:rPr>
          <w:rFonts w:ascii="Times New Roman" w:hAnsi="Times New Roman" w:cs="Times New Roman"/>
          <w:b/>
          <w:sz w:val="24"/>
          <w:szCs w:val="24"/>
        </w:rPr>
        <w:t xml:space="preserve">Space Complexity: </w:t>
      </w:r>
      <w:r w:rsidRPr="00202783">
        <w:rPr>
          <w:rFonts w:ascii="Times New Roman" w:hAnsi="Times New Roman" w:cs="Times New Roman"/>
          <w:b/>
          <w:color w:val="273239"/>
          <w:spacing w:val="2"/>
          <w:sz w:val="24"/>
          <w:szCs w:val="24"/>
          <w:shd w:val="clear" w:color="auto" w:fill="FFFFFF"/>
        </w:rPr>
        <w:t>O(n) </w:t>
      </w:r>
    </w:p>
    <w:p w:rsidR="00944842" w:rsidRPr="00202783" w:rsidRDefault="00944842" w:rsidP="00944842">
      <w:pPr>
        <w:pStyle w:val="ListParagraph"/>
        <w:ind w:left="960"/>
        <w:rPr>
          <w:rFonts w:ascii="Times New Roman" w:hAnsi="Times New Roman" w:cs="Times New Roman"/>
          <w:b/>
          <w:sz w:val="24"/>
          <w:szCs w:val="24"/>
        </w:rPr>
      </w:pPr>
    </w:p>
    <w:p w:rsidR="00944842" w:rsidRPr="00202783" w:rsidRDefault="007410D3" w:rsidP="00944842">
      <w:pPr>
        <w:pStyle w:val="ListParagraph"/>
        <w:ind w:left="960"/>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D4D4D4"/>
        </w:rPr>
        <w:t>LeastOccurance.java</w:t>
      </w:r>
    </w:p>
    <w:p w:rsidR="00944842" w:rsidRPr="00202783" w:rsidRDefault="00944842" w:rsidP="00944842">
      <w:pPr>
        <w:pStyle w:val="ListParagraph"/>
        <w:ind w:left="960"/>
        <w:rPr>
          <w:rFonts w:ascii="Times New Roman" w:hAnsi="Times New Roman" w:cs="Times New Roman"/>
          <w:b/>
          <w:sz w:val="24"/>
          <w:szCs w:val="24"/>
        </w:rPr>
      </w:pPr>
    </w:p>
    <w:p w:rsidR="00902EEE" w:rsidRPr="00202783" w:rsidRDefault="00D7372A"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Swap eleme</w:t>
      </w:r>
      <w:r w:rsidR="00902EEE" w:rsidRPr="00202783">
        <w:rPr>
          <w:rFonts w:ascii="Times New Roman" w:hAnsi="Times New Roman" w:cs="Times New Roman"/>
          <w:b/>
          <w:sz w:val="24"/>
          <w:szCs w:val="24"/>
        </w:rPr>
        <w:t>ts in a linkedlist</w:t>
      </w:r>
    </w:p>
    <w:p w:rsidR="00D7372A" w:rsidRPr="00202783" w:rsidRDefault="00D7372A" w:rsidP="00D7372A">
      <w:pPr>
        <w:pStyle w:val="ListParagraph"/>
        <w:rPr>
          <w:rFonts w:ascii="Times New Roman" w:hAnsi="Times New Roman" w:cs="Times New Roman"/>
          <w:b/>
          <w:sz w:val="24"/>
          <w:szCs w:val="24"/>
          <w:highlight w:val="yellow"/>
        </w:rPr>
      </w:pPr>
    </w:p>
    <w:p w:rsidR="00D7372A" w:rsidRPr="00202783" w:rsidRDefault="00D7372A" w:rsidP="00D7372A">
      <w:pPr>
        <w:pStyle w:val="ListParagraph"/>
        <w:rPr>
          <w:rFonts w:ascii="Times New Roman" w:hAnsi="Times New Roman" w:cs="Times New Roman"/>
          <w:b/>
          <w:sz w:val="24"/>
          <w:szCs w:val="24"/>
        </w:rPr>
      </w:pPr>
      <w:r w:rsidRPr="00202783">
        <w:rPr>
          <w:rFonts w:ascii="Times New Roman" w:hAnsi="Times New Roman" w:cs="Times New Roman"/>
          <w:b/>
          <w:sz w:val="24"/>
          <w:szCs w:val="24"/>
        </w:rPr>
        <w:t>Input 1-&gt;2-&gt;3-&gt;4-&gt;5</w:t>
      </w:r>
    </w:p>
    <w:p w:rsidR="00D7372A" w:rsidRPr="00202783" w:rsidRDefault="00D7372A" w:rsidP="007410D3">
      <w:pPr>
        <w:pStyle w:val="ListParagraph"/>
        <w:tabs>
          <w:tab w:val="left" w:pos="4420"/>
        </w:tabs>
        <w:rPr>
          <w:rFonts w:ascii="Times New Roman" w:hAnsi="Times New Roman" w:cs="Times New Roman"/>
          <w:b/>
          <w:sz w:val="24"/>
          <w:szCs w:val="24"/>
        </w:rPr>
      </w:pPr>
      <w:r w:rsidRPr="00202783">
        <w:rPr>
          <w:rFonts w:ascii="Times New Roman" w:hAnsi="Times New Roman" w:cs="Times New Roman"/>
          <w:b/>
          <w:sz w:val="24"/>
          <w:szCs w:val="24"/>
        </w:rPr>
        <w:t>Output 1-&gt;3-&gt;2-&gt;5-&gt;4</w:t>
      </w:r>
      <w:r w:rsidR="007410D3" w:rsidRPr="00202783">
        <w:rPr>
          <w:rFonts w:ascii="Times New Roman" w:hAnsi="Times New Roman" w:cs="Times New Roman"/>
          <w:b/>
          <w:sz w:val="24"/>
          <w:szCs w:val="24"/>
        </w:rPr>
        <w:tab/>
      </w:r>
    </w:p>
    <w:p w:rsidR="00D7372A" w:rsidRPr="00202783" w:rsidRDefault="00D7372A" w:rsidP="00D7372A">
      <w:pPr>
        <w:pStyle w:val="ListParagraph"/>
        <w:rPr>
          <w:rFonts w:ascii="Times New Roman" w:hAnsi="Times New Roman" w:cs="Times New Roman"/>
          <w:b/>
          <w:sz w:val="24"/>
          <w:szCs w:val="24"/>
        </w:rPr>
      </w:pPr>
      <w:r w:rsidRPr="00202783">
        <w:rPr>
          <w:rFonts w:ascii="Times New Roman" w:hAnsi="Times New Roman" w:cs="Times New Roman"/>
          <w:b/>
          <w:sz w:val="24"/>
          <w:szCs w:val="24"/>
        </w:rPr>
        <w:lastRenderedPageBreak/>
        <w:t>Input 1-&gt;2-&gt;3-&gt;4-&gt;5-&gt;6</w:t>
      </w:r>
    </w:p>
    <w:p w:rsidR="00D7372A" w:rsidRPr="00202783" w:rsidRDefault="00D7372A" w:rsidP="00D7372A">
      <w:pPr>
        <w:pStyle w:val="ListParagraph"/>
        <w:rPr>
          <w:rFonts w:ascii="Times New Roman" w:hAnsi="Times New Roman" w:cs="Times New Roman"/>
          <w:b/>
          <w:sz w:val="24"/>
          <w:szCs w:val="24"/>
        </w:rPr>
      </w:pPr>
      <w:r w:rsidRPr="00202783">
        <w:rPr>
          <w:rFonts w:ascii="Times New Roman" w:hAnsi="Times New Roman" w:cs="Times New Roman"/>
          <w:b/>
          <w:sz w:val="24"/>
          <w:szCs w:val="24"/>
        </w:rPr>
        <w:t>Output 2-&gt;1-&gt;4-&gt;3-&gt;6-&gt;5</w:t>
      </w:r>
    </w:p>
    <w:p w:rsidR="00D7372A" w:rsidRPr="00202783" w:rsidRDefault="00D7372A" w:rsidP="00D7372A">
      <w:pPr>
        <w:pStyle w:val="ListParagraph"/>
        <w:rPr>
          <w:rFonts w:ascii="Times New Roman" w:hAnsi="Times New Roman" w:cs="Times New Roman"/>
          <w:b/>
          <w:sz w:val="24"/>
          <w:szCs w:val="24"/>
        </w:rPr>
      </w:pPr>
    </w:p>
    <w:p w:rsidR="00294115" w:rsidRPr="00202783" w:rsidRDefault="00294115" w:rsidP="00D7372A">
      <w:pPr>
        <w:pStyle w:val="ListParagraph"/>
        <w:rPr>
          <w:rFonts w:ascii="Times New Roman" w:hAnsi="Times New Roman" w:cs="Times New Roman"/>
          <w:b/>
          <w:color w:val="000000"/>
          <w:sz w:val="24"/>
          <w:szCs w:val="24"/>
          <w:shd w:val="clear" w:color="auto" w:fill="D4D4D4"/>
        </w:rPr>
      </w:pPr>
      <w:r w:rsidRPr="00202783">
        <w:rPr>
          <w:rFonts w:ascii="Times New Roman" w:hAnsi="Times New Roman" w:cs="Times New Roman"/>
          <w:b/>
          <w:color w:val="000000"/>
          <w:sz w:val="24"/>
          <w:szCs w:val="24"/>
          <w:shd w:val="clear" w:color="auto" w:fill="D4D4D4"/>
        </w:rPr>
        <w:t>SwapLinkedListElement.java</w:t>
      </w:r>
    </w:p>
    <w:p w:rsidR="00294115" w:rsidRPr="00202783" w:rsidRDefault="00294115" w:rsidP="00D7372A">
      <w:pPr>
        <w:pStyle w:val="ListParagraph"/>
        <w:rPr>
          <w:rFonts w:ascii="Times New Roman" w:hAnsi="Times New Roman" w:cs="Times New Roman"/>
          <w:b/>
          <w:sz w:val="24"/>
          <w:szCs w:val="24"/>
        </w:rPr>
      </w:pPr>
    </w:p>
    <w:p w:rsidR="00294115" w:rsidRPr="00202783" w:rsidRDefault="00294115" w:rsidP="00D7372A">
      <w:pPr>
        <w:pStyle w:val="ListParagraph"/>
        <w:rPr>
          <w:rFonts w:ascii="Times New Roman" w:hAnsi="Times New Roman" w:cs="Times New Roman"/>
          <w:b/>
          <w:sz w:val="24"/>
          <w:szCs w:val="24"/>
        </w:rPr>
      </w:pPr>
      <w:r w:rsidRPr="00202783">
        <w:rPr>
          <w:rFonts w:ascii="Times New Roman" w:hAnsi="Times New Roman" w:cs="Times New Roman"/>
          <w:b/>
          <w:sz w:val="24"/>
          <w:szCs w:val="24"/>
        </w:rPr>
        <w:t xml:space="preserve">Ref: </w:t>
      </w:r>
    </w:p>
    <w:p w:rsidR="00A11AFB" w:rsidRPr="00202783" w:rsidRDefault="00A11AFB" w:rsidP="00D7372A">
      <w:pPr>
        <w:pStyle w:val="ListParagraph"/>
        <w:rPr>
          <w:rFonts w:ascii="Times New Roman" w:hAnsi="Times New Roman" w:cs="Times New Roman"/>
          <w:b/>
          <w:sz w:val="24"/>
          <w:szCs w:val="24"/>
        </w:rPr>
      </w:pPr>
      <w:r w:rsidRPr="00202783">
        <w:rPr>
          <w:rFonts w:ascii="Times New Roman" w:hAnsi="Times New Roman" w:cs="Times New Roman"/>
          <w:b/>
          <w:sz w:val="24"/>
          <w:szCs w:val="24"/>
        </w:rPr>
        <w:t>Swap any 2 elements in  LL</w:t>
      </w:r>
    </w:p>
    <w:p w:rsidR="00A11AFB" w:rsidRPr="00202783" w:rsidRDefault="00A11AFB" w:rsidP="00D7372A">
      <w:pPr>
        <w:pStyle w:val="ListParagraph"/>
        <w:rPr>
          <w:rStyle w:val="Hyperlink"/>
          <w:rFonts w:ascii="Times New Roman" w:hAnsi="Times New Roman" w:cs="Times New Roman"/>
          <w:b/>
          <w:sz w:val="24"/>
          <w:szCs w:val="24"/>
        </w:rPr>
      </w:pPr>
      <w:r w:rsidRPr="00202783">
        <w:rPr>
          <w:rFonts w:ascii="Times New Roman" w:hAnsi="Times New Roman" w:cs="Times New Roman"/>
          <w:b/>
          <w:sz w:val="24"/>
          <w:szCs w:val="24"/>
        </w:rPr>
        <w:t xml:space="preserve">Ref: </w:t>
      </w:r>
      <w:hyperlink r:id="rId25" w:history="1">
        <w:r w:rsidRPr="00202783">
          <w:rPr>
            <w:rStyle w:val="Hyperlink"/>
            <w:rFonts w:ascii="Times New Roman" w:hAnsi="Times New Roman" w:cs="Times New Roman"/>
            <w:b/>
            <w:sz w:val="24"/>
            <w:szCs w:val="24"/>
          </w:rPr>
          <w:t>https://www.geeksforgeeks.org/swap-nodes-in-a-linked-list-without-swapping-data/</w:t>
        </w:r>
      </w:hyperlink>
    </w:p>
    <w:p w:rsidR="00294115" w:rsidRPr="00202783" w:rsidRDefault="00294115" w:rsidP="00D7372A">
      <w:pPr>
        <w:pStyle w:val="ListParagraph"/>
        <w:rPr>
          <w:rFonts w:ascii="Times New Roman" w:hAnsi="Times New Roman" w:cs="Times New Roman"/>
          <w:b/>
          <w:sz w:val="24"/>
          <w:szCs w:val="24"/>
        </w:rPr>
      </w:pPr>
    </w:p>
    <w:p w:rsidR="00A11AFB" w:rsidRPr="00202783" w:rsidRDefault="00A11AFB" w:rsidP="00D7372A">
      <w:pPr>
        <w:pStyle w:val="ListParagraph"/>
        <w:rPr>
          <w:rFonts w:ascii="Times New Roman" w:hAnsi="Times New Roman" w:cs="Times New Roman"/>
          <w:b/>
          <w:sz w:val="24"/>
          <w:szCs w:val="24"/>
        </w:rPr>
      </w:pPr>
      <w:r w:rsidRPr="00202783">
        <w:rPr>
          <w:rFonts w:ascii="Times New Roman" w:hAnsi="Times New Roman" w:cs="Times New Roman"/>
          <w:b/>
          <w:sz w:val="24"/>
          <w:szCs w:val="24"/>
        </w:rPr>
        <w:t>Swap adjacent elements in LL</w:t>
      </w:r>
    </w:p>
    <w:p w:rsidR="00D7372A" w:rsidRPr="00202783" w:rsidRDefault="00A11AFB" w:rsidP="00D7372A">
      <w:pPr>
        <w:pStyle w:val="ListParagraph"/>
        <w:rPr>
          <w:rFonts w:ascii="Times New Roman" w:hAnsi="Times New Roman" w:cs="Times New Roman"/>
          <w:b/>
          <w:sz w:val="24"/>
          <w:szCs w:val="24"/>
        </w:rPr>
      </w:pPr>
      <w:r w:rsidRPr="00202783">
        <w:rPr>
          <w:rFonts w:ascii="Times New Roman" w:hAnsi="Times New Roman" w:cs="Times New Roman"/>
          <w:b/>
          <w:sz w:val="24"/>
          <w:szCs w:val="24"/>
        </w:rPr>
        <w:t xml:space="preserve">Ref: </w:t>
      </w:r>
      <w:hyperlink r:id="rId26" w:anchor=":~:text=Given%20a%20singly%20linked%20list,function%20to%20swap%20elements%20pairwise.&amp;text=For%20example%2C%20if%20the%20linked,function%20should%20change%20it%20to" w:history="1">
        <w:r w:rsidRPr="00202783">
          <w:rPr>
            <w:rStyle w:val="Hyperlink"/>
            <w:rFonts w:ascii="Times New Roman" w:hAnsi="Times New Roman" w:cs="Times New Roman"/>
            <w:b/>
            <w:sz w:val="24"/>
            <w:szCs w:val="24"/>
          </w:rPr>
          <w:t>https://www.geeksforgeeks.org/pairwise-swap-elements-of-a-given-linked-list/#:~:text=Given%20a%20singly%20linked%20list,function%20to%20swap%20elements%20pairwise.&amp;text=For%20example%2C%20if%20the%20linked,function%20should%20change%20it%20to</w:t>
        </w:r>
      </w:hyperlink>
      <w:r w:rsidRPr="00202783">
        <w:rPr>
          <w:rFonts w:ascii="Times New Roman" w:hAnsi="Times New Roman" w:cs="Times New Roman"/>
          <w:b/>
          <w:sz w:val="24"/>
          <w:szCs w:val="24"/>
        </w:rPr>
        <w:t>.</w:t>
      </w:r>
    </w:p>
    <w:p w:rsidR="00A11AFB" w:rsidRPr="00202783" w:rsidRDefault="00A11AFB" w:rsidP="00D7372A">
      <w:pPr>
        <w:pStyle w:val="ListParagraph"/>
        <w:rPr>
          <w:rFonts w:ascii="Times New Roman" w:hAnsi="Times New Roman" w:cs="Times New Roman"/>
          <w:b/>
          <w:sz w:val="24"/>
          <w:szCs w:val="24"/>
        </w:rPr>
      </w:pPr>
    </w:p>
    <w:p w:rsidR="00A11AFB" w:rsidRPr="00202783" w:rsidRDefault="00294115" w:rsidP="00294115">
      <w:pPr>
        <w:rPr>
          <w:rFonts w:ascii="Times New Roman" w:hAnsi="Times New Roman" w:cs="Times New Roman"/>
          <w:b/>
          <w:sz w:val="24"/>
          <w:szCs w:val="24"/>
        </w:rPr>
      </w:pPr>
      <w:r w:rsidRPr="00202783">
        <w:rPr>
          <w:rFonts w:ascii="Times New Roman" w:hAnsi="Times New Roman" w:cs="Times New Roman"/>
          <w:b/>
          <w:sz w:val="24"/>
          <w:szCs w:val="24"/>
        </w:rPr>
        <w:t xml:space="preserve">    </w:t>
      </w:r>
      <w:r w:rsidR="00A11AFB" w:rsidRPr="00202783">
        <w:rPr>
          <w:rFonts w:ascii="Times New Roman" w:hAnsi="Times New Roman" w:cs="Times New Roman"/>
          <w:b/>
          <w:sz w:val="24"/>
          <w:szCs w:val="24"/>
        </w:rPr>
        <w:t>swap only links</w:t>
      </w:r>
    </w:p>
    <w:p w:rsidR="00A11AFB" w:rsidRPr="00202783" w:rsidRDefault="00A11AFB" w:rsidP="00D7372A">
      <w:pPr>
        <w:pStyle w:val="ListParagraph"/>
        <w:rPr>
          <w:rFonts w:ascii="Times New Roman" w:hAnsi="Times New Roman" w:cs="Times New Roman"/>
          <w:b/>
          <w:sz w:val="24"/>
          <w:szCs w:val="24"/>
        </w:rPr>
      </w:pPr>
      <w:r w:rsidRPr="00202783">
        <w:rPr>
          <w:rFonts w:ascii="Times New Roman" w:hAnsi="Times New Roman" w:cs="Times New Roman"/>
          <w:b/>
          <w:sz w:val="24"/>
          <w:szCs w:val="24"/>
        </w:rPr>
        <w:t>https://www.geeksforgeeks.org/pairwise-swap-elements-of-a-given-linked-list-by-changing-links/</w:t>
      </w:r>
    </w:p>
    <w:p w:rsidR="00A11AFB" w:rsidRPr="00202783" w:rsidRDefault="00A11AFB" w:rsidP="00D7372A">
      <w:pPr>
        <w:pStyle w:val="ListParagraph"/>
        <w:rPr>
          <w:rFonts w:ascii="Times New Roman" w:hAnsi="Times New Roman" w:cs="Times New Roman"/>
          <w:b/>
          <w:sz w:val="24"/>
          <w:szCs w:val="24"/>
        </w:rPr>
      </w:pPr>
    </w:p>
    <w:p w:rsidR="00A11AFB" w:rsidRPr="00202783" w:rsidRDefault="00A11AFB" w:rsidP="00D7372A">
      <w:pPr>
        <w:pStyle w:val="ListParagraph"/>
        <w:rPr>
          <w:rFonts w:ascii="Times New Roman" w:hAnsi="Times New Roman" w:cs="Times New Roman"/>
          <w:b/>
          <w:sz w:val="24"/>
          <w:szCs w:val="24"/>
          <w:highlight w:val="yellow"/>
        </w:rPr>
      </w:pPr>
    </w:p>
    <w:p w:rsidR="00902EEE" w:rsidRPr="00202783" w:rsidRDefault="00902EEE" w:rsidP="00D75123">
      <w:pPr>
        <w:pStyle w:val="ListParagraph"/>
        <w:numPr>
          <w:ilvl w:val="0"/>
          <w:numId w:val="3"/>
        </w:numPr>
        <w:rPr>
          <w:rFonts w:ascii="Times New Roman" w:hAnsi="Times New Roman" w:cs="Times New Roman"/>
          <w:b/>
          <w:sz w:val="24"/>
          <w:szCs w:val="24"/>
          <w:highlight w:val="yellow"/>
        </w:rPr>
      </w:pPr>
      <w:r w:rsidRPr="00202783">
        <w:rPr>
          <w:rFonts w:ascii="Times New Roman" w:hAnsi="Times New Roman" w:cs="Times New Roman"/>
          <w:b/>
          <w:sz w:val="24"/>
          <w:szCs w:val="24"/>
        </w:rPr>
        <w:t xml:space="preserve"> </w:t>
      </w:r>
      <w:r w:rsidRPr="00202783">
        <w:rPr>
          <w:rFonts w:ascii="Times New Roman" w:hAnsi="Times New Roman" w:cs="Times New Roman"/>
          <w:b/>
          <w:sz w:val="24"/>
          <w:szCs w:val="24"/>
          <w:highlight w:val="yellow"/>
        </w:rPr>
        <w:t>Sort an array</w:t>
      </w:r>
      <w:r w:rsidR="00AB5AA0" w:rsidRPr="00202783">
        <w:rPr>
          <w:rFonts w:ascii="Times New Roman" w:hAnsi="Times New Roman" w:cs="Times New Roman"/>
          <w:b/>
          <w:sz w:val="24"/>
          <w:szCs w:val="24"/>
          <w:highlight w:val="yellow"/>
        </w:rPr>
        <w:t xml:space="preserve"> – need to find </w:t>
      </w:r>
      <w:r w:rsidR="000D2714" w:rsidRPr="00202783">
        <w:rPr>
          <w:rFonts w:ascii="Times New Roman" w:hAnsi="Times New Roman" w:cs="Times New Roman"/>
          <w:b/>
          <w:sz w:val="24"/>
          <w:szCs w:val="24"/>
          <w:highlight w:val="yellow"/>
        </w:rPr>
        <w:t>diff solution</w:t>
      </w:r>
    </w:p>
    <w:p w:rsidR="0079549E" w:rsidRPr="00202783" w:rsidRDefault="0079549E" w:rsidP="0079549E">
      <w:pPr>
        <w:pStyle w:val="ListParagraph"/>
        <w:rPr>
          <w:rFonts w:ascii="Times New Roman" w:hAnsi="Times New Roman" w:cs="Times New Roman"/>
          <w:b/>
          <w:sz w:val="24"/>
          <w:szCs w:val="24"/>
        </w:rPr>
      </w:pPr>
    </w:p>
    <w:p w:rsidR="009F4B66" w:rsidRPr="00202783" w:rsidRDefault="009F4B66" w:rsidP="0079549E">
      <w:pPr>
        <w:pStyle w:val="ListParagraph"/>
        <w:rPr>
          <w:rFonts w:ascii="Times New Roman" w:hAnsi="Times New Roman" w:cs="Times New Roman"/>
          <w:b/>
          <w:sz w:val="24"/>
          <w:szCs w:val="24"/>
        </w:rPr>
      </w:pPr>
      <w:r w:rsidRPr="00202783">
        <w:rPr>
          <w:rFonts w:ascii="Times New Roman" w:hAnsi="Times New Roman" w:cs="Times New Roman"/>
          <w:b/>
          <w:sz w:val="24"/>
          <w:szCs w:val="24"/>
        </w:rPr>
        <w:t xml:space="preserve">// try to find the solution without back tracking </w:t>
      </w:r>
    </w:p>
    <w:p w:rsidR="0079549E" w:rsidRPr="00202783" w:rsidRDefault="0079549E" w:rsidP="0079549E">
      <w:pPr>
        <w:pStyle w:val="ListParagraph"/>
        <w:rPr>
          <w:rFonts w:ascii="Times New Roman" w:hAnsi="Times New Roman" w:cs="Times New Roman"/>
          <w:b/>
          <w:sz w:val="24"/>
          <w:szCs w:val="24"/>
        </w:rPr>
      </w:pPr>
      <w:r w:rsidRPr="00202783">
        <w:rPr>
          <w:rFonts w:ascii="Times New Roman" w:hAnsi="Times New Roman" w:cs="Times New Roman"/>
          <w:b/>
          <w:sz w:val="24"/>
          <w:szCs w:val="24"/>
        </w:rPr>
        <w:t xml:space="preserve">So1 1: </w:t>
      </w:r>
    </w:p>
    <w:p w:rsidR="0079549E" w:rsidRPr="00202783" w:rsidRDefault="0079549E" w:rsidP="0079549E">
      <w:pPr>
        <w:pStyle w:val="ListParagraph"/>
        <w:rPr>
          <w:rFonts w:ascii="Times New Roman" w:hAnsi="Times New Roman" w:cs="Times New Roman"/>
          <w:b/>
          <w:sz w:val="24"/>
          <w:szCs w:val="24"/>
        </w:rPr>
      </w:pPr>
    </w:p>
    <w:p w:rsidR="004E513B" w:rsidRPr="00202783" w:rsidRDefault="004E513B" w:rsidP="0079549E">
      <w:pPr>
        <w:pStyle w:val="ListParagraph"/>
        <w:rPr>
          <w:rFonts w:ascii="Times New Roman" w:hAnsi="Times New Roman" w:cs="Times New Roman"/>
          <w:b/>
          <w:color w:val="000000"/>
          <w:sz w:val="24"/>
          <w:szCs w:val="24"/>
          <w:shd w:val="clear" w:color="auto" w:fill="E8F2FE"/>
        </w:rPr>
      </w:pPr>
      <w:r w:rsidRPr="00202783">
        <w:rPr>
          <w:rFonts w:ascii="Times New Roman" w:hAnsi="Times New Roman" w:cs="Times New Roman"/>
          <w:b/>
          <w:color w:val="000000"/>
          <w:sz w:val="24"/>
          <w:szCs w:val="24"/>
          <w:shd w:val="clear" w:color="auto" w:fill="E8F2FE"/>
        </w:rPr>
        <w:t>SortArray.java</w:t>
      </w:r>
    </w:p>
    <w:p w:rsidR="004E513B" w:rsidRPr="00202783" w:rsidRDefault="004E513B" w:rsidP="0079549E">
      <w:pPr>
        <w:pStyle w:val="ListParagraph"/>
        <w:rPr>
          <w:rFonts w:ascii="Times New Roman" w:hAnsi="Times New Roman" w:cs="Times New Roman"/>
          <w:b/>
          <w:sz w:val="24"/>
          <w:szCs w:val="24"/>
        </w:rPr>
      </w:pPr>
    </w:p>
    <w:p w:rsidR="00902EEE" w:rsidRPr="00202783" w:rsidRDefault="002C523E" w:rsidP="00D75123">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 xml:space="preserve"> Find pair of </w:t>
      </w:r>
      <w:r w:rsidR="00902EEE" w:rsidRPr="00202783">
        <w:rPr>
          <w:rFonts w:ascii="Times New Roman" w:hAnsi="Times New Roman" w:cs="Times New Roman"/>
          <w:b/>
          <w:sz w:val="24"/>
          <w:szCs w:val="24"/>
        </w:rPr>
        <w:t>elements in Array with given sum?</w:t>
      </w:r>
    </w:p>
    <w:p w:rsidR="000B5E40" w:rsidRPr="00202783" w:rsidRDefault="000B5E40" w:rsidP="000B5E40">
      <w:pPr>
        <w:pStyle w:val="ListParagraph"/>
        <w:rPr>
          <w:rFonts w:ascii="Times New Roman" w:hAnsi="Times New Roman" w:cs="Times New Roman"/>
          <w:b/>
          <w:color w:val="000000"/>
          <w:sz w:val="24"/>
          <w:szCs w:val="24"/>
          <w:shd w:val="clear" w:color="auto" w:fill="D4D4D4"/>
        </w:rPr>
      </w:pPr>
    </w:p>
    <w:p w:rsidR="000B5E40" w:rsidRPr="00202783" w:rsidRDefault="000B5E40" w:rsidP="000B5E40">
      <w:pPr>
        <w:pStyle w:val="ListParagraph"/>
        <w:rPr>
          <w:rFonts w:ascii="Times New Roman" w:hAnsi="Times New Roman" w:cs="Times New Roman"/>
          <w:b/>
          <w:color w:val="000000"/>
          <w:sz w:val="24"/>
          <w:szCs w:val="24"/>
          <w:shd w:val="clear" w:color="auto" w:fill="D4D4D4"/>
        </w:rPr>
      </w:pPr>
      <w:r w:rsidRPr="00202783">
        <w:rPr>
          <w:rFonts w:ascii="Times New Roman" w:hAnsi="Times New Roman" w:cs="Times New Roman"/>
          <w:b/>
          <w:color w:val="000000"/>
          <w:sz w:val="24"/>
          <w:szCs w:val="24"/>
          <w:shd w:val="clear" w:color="auto" w:fill="D4D4D4"/>
        </w:rPr>
        <w:t>PairWithSum.java</w:t>
      </w:r>
    </w:p>
    <w:p w:rsidR="000B5E40" w:rsidRPr="00202783" w:rsidRDefault="000B5E40" w:rsidP="000B5E40">
      <w:pPr>
        <w:pStyle w:val="ListParagraph"/>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Form a custom Linked List which store a value of integer</w:t>
      </w:r>
    </w:p>
    <w:p w:rsidR="00921A6C" w:rsidRPr="00202783" w:rsidRDefault="00921A6C" w:rsidP="00921A6C">
      <w:pPr>
        <w:pStyle w:val="ListParagraph"/>
        <w:rPr>
          <w:rFonts w:ascii="Times New Roman" w:hAnsi="Times New Roman" w:cs="Times New Roman"/>
          <w:b/>
          <w:color w:val="000000"/>
          <w:sz w:val="24"/>
          <w:szCs w:val="24"/>
          <w:shd w:val="clear" w:color="auto" w:fill="E8F2FE"/>
        </w:rPr>
      </w:pPr>
      <w:r w:rsidRPr="00202783">
        <w:rPr>
          <w:rFonts w:ascii="Times New Roman" w:hAnsi="Times New Roman" w:cs="Times New Roman"/>
          <w:b/>
          <w:color w:val="000000"/>
          <w:sz w:val="24"/>
          <w:szCs w:val="24"/>
          <w:shd w:val="clear" w:color="auto" w:fill="E8F2FE"/>
        </w:rPr>
        <w:t>CustomLinkedList.java</w:t>
      </w:r>
    </w:p>
    <w:p w:rsidR="00921A6C" w:rsidRPr="00202783" w:rsidRDefault="00921A6C" w:rsidP="00921A6C">
      <w:pPr>
        <w:pStyle w:val="ListParagraph"/>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   Reverse the string (Efficent- Time Complexity)</w:t>
      </w:r>
    </w:p>
    <w:p w:rsidR="00077A45" w:rsidRPr="00202783" w:rsidRDefault="00077A45" w:rsidP="00294D5C">
      <w:pPr>
        <w:pStyle w:val="ListParagraph"/>
        <w:rPr>
          <w:rFonts w:ascii="Times New Roman" w:hAnsi="Times New Roman" w:cs="Times New Roman"/>
          <w:b/>
          <w:sz w:val="24"/>
          <w:szCs w:val="24"/>
        </w:rPr>
      </w:pPr>
    </w:p>
    <w:p w:rsidR="00CA10E8" w:rsidRPr="00202783" w:rsidRDefault="00CA10E8" w:rsidP="00CA10E8">
      <w:pPr>
        <w:pStyle w:val="ListParagraph"/>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D4D4D4"/>
        </w:rPr>
        <w:t>ReverseString.java</w:t>
      </w:r>
    </w:p>
    <w:p w:rsidR="00CA10E8" w:rsidRPr="00202783" w:rsidRDefault="00CA10E8" w:rsidP="00CA10E8">
      <w:pPr>
        <w:pStyle w:val="ListParagraph"/>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Find the first duplicate in array</w:t>
      </w:r>
    </w:p>
    <w:p w:rsidR="00B123FE" w:rsidRPr="00202783" w:rsidRDefault="008A4B1E" w:rsidP="00E96C45">
      <w:pPr>
        <w:ind w:firstLine="720"/>
        <w:rPr>
          <w:rFonts w:ascii="Times New Roman" w:hAnsi="Times New Roman" w:cs="Times New Roman"/>
          <w:b/>
          <w:color w:val="000000"/>
          <w:sz w:val="24"/>
          <w:szCs w:val="24"/>
          <w:shd w:val="clear" w:color="auto" w:fill="D4D4D4"/>
        </w:rPr>
      </w:pPr>
      <w:r w:rsidRPr="00202783">
        <w:rPr>
          <w:rFonts w:ascii="Times New Roman" w:hAnsi="Times New Roman" w:cs="Times New Roman"/>
          <w:b/>
          <w:color w:val="000000"/>
          <w:sz w:val="24"/>
          <w:szCs w:val="24"/>
          <w:shd w:val="clear" w:color="auto" w:fill="D4D4D4"/>
        </w:rPr>
        <w:t>FirstDuplicate.java</w:t>
      </w:r>
    </w:p>
    <w:p w:rsidR="00585041" w:rsidRPr="00202783" w:rsidRDefault="00585041" w:rsidP="00E96C45">
      <w:pPr>
        <w:ind w:firstLine="720"/>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 xml:space="preserve">  Check palindrome with </w:t>
      </w:r>
      <w:r w:rsidR="009A169C" w:rsidRPr="00202783">
        <w:rPr>
          <w:rFonts w:ascii="Times New Roman" w:hAnsi="Times New Roman" w:cs="Times New Roman"/>
          <w:b/>
          <w:sz w:val="24"/>
          <w:szCs w:val="24"/>
        </w:rPr>
        <w:t>singly</w:t>
      </w:r>
      <w:r w:rsidRPr="00202783">
        <w:rPr>
          <w:rFonts w:ascii="Times New Roman" w:hAnsi="Times New Roman" w:cs="Times New Roman"/>
          <w:b/>
          <w:sz w:val="24"/>
          <w:szCs w:val="24"/>
        </w:rPr>
        <w:t xml:space="preserve"> linked list characters.</w:t>
      </w:r>
    </w:p>
    <w:p w:rsidR="009A169C" w:rsidRPr="00202783" w:rsidRDefault="009A169C" w:rsidP="009A169C">
      <w:pPr>
        <w:pStyle w:val="ListParagraph"/>
        <w:rPr>
          <w:rFonts w:ascii="Times New Roman" w:hAnsi="Times New Roman" w:cs="Times New Roman"/>
          <w:b/>
          <w:sz w:val="24"/>
          <w:szCs w:val="24"/>
        </w:rPr>
      </w:pPr>
      <w:r w:rsidRPr="00202783">
        <w:rPr>
          <w:rFonts w:ascii="Times New Roman" w:hAnsi="Times New Roman" w:cs="Times New Roman"/>
          <w:b/>
          <w:sz w:val="24"/>
          <w:szCs w:val="24"/>
          <w:shd w:val="clear" w:color="auto" w:fill="292929"/>
        </w:rPr>
        <w:t>consider the linked list r-&gt;a-&gt;c-&gt;e-&gt;c-&gt;a-&gt;, find whether it is palindrome or not with less space complexity and time complexity</w:t>
      </w:r>
    </w:p>
    <w:p w:rsidR="009A169C" w:rsidRPr="00202783" w:rsidRDefault="009A169C" w:rsidP="009A169C">
      <w:pPr>
        <w:pStyle w:val="ListParagraph"/>
        <w:rPr>
          <w:rFonts w:ascii="Times New Roman" w:hAnsi="Times New Roman" w:cs="Times New Roman"/>
          <w:b/>
          <w:sz w:val="24"/>
          <w:szCs w:val="24"/>
        </w:rPr>
      </w:pPr>
    </w:p>
    <w:p w:rsidR="009A169C" w:rsidRPr="00202783" w:rsidRDefault="009A169C" w:rsidP="009A169C">
      <w:pPr>
        <w:pStyle w:val="ListParagraph"/>
        <w:rPr>
          <w:rFonts w:ascii="Times New Roman" w:hAnsi="Times New Roman" w:cs="Times New Roman"/>
          <w:b/>
          <w:sz w:val="24"/>
          <w:szCs w:val="24"/>
        </w:rPr>
      </w:pPr>
      <w:r w:rsidRPr="00202783">
        <w:rPr>
          <w:rFonts w:ascii="Times New Roman" w:hAnsi="Times New Roman" w:cs="Times New Roman"/>
          <w:b/>
          <w:sz w:val="24"/>
          <w:szCs w:val="24"/>
        </w:rPr>
        <w:t xml:space="preserve">Ref : </w:t>
      </w:r>
      <w:hyperlink r:id="rId27" w:history="1">
        <w:r w:rsidRPr="00202783">
          <w:rPr>
            <w:rStyle w:val="Hyperlink"/>
            <w:rFonts w:ascii="Times New Roman" w:hAnsi="Times New Roman" w:cs="Times New Roman"/>
            <w:b/>
            <w:sz w:val="24"/>
            <w:szCs w:val="24"/>
          </w:rPr>
          <w:t>https://www.geeksforgeeks.org/function-to-check-if-a-singly-linked-list-is-palindrome/</w:t>
        </w:r>
      </w:hyperlink>
    </w:p>
    <w:p w:rsidR="009A169C" w:rsidRPr="00202783" w:rsidRDefault="009A169C" w:rsidP="009A169C">
      <w:pPr>
        <w:pStyle w:val="ListParagraph"/>
        <w:rPr>
          <w:rFonts w:ascii="Times New Roman" w:hAnsi="Times New Roman" w:cs="Times New Roman"/>
          <w:b/>
          <w:sz w:val="24"/>
          <w:szCs w:val="24"/>
        </w:rPr>
      </w:pPr>
    </w:p>
    <w:p w:rsidR="009A169C" w:rsidRPr="00202783" w:rsidRDefault="009A169C" w:rsidP="009A169C">
      <w:pPr>
        <w:pStyle w:val="ListParagraph"/>
        <w:rPr>
          <w:rFonts w:ascii="Times New Roman" w:hAnsi="Times New Roman" w:cs="Times New Roman"/>
          <w:b/>
          <w:sz w:val="24"/>
          <w:szCs w:val="24"/>
        </w:rPr>
      </w:pPr>
      <w:r w:rsidRPr="00202783">
        <w:rPr>
          <w:rFonts w:ascii="Times New Roman" w:hAnsi="Times New Roman" w:cs="Times New Roman"/>
          <w:b/>
          <w:sz w:val="24"/>
          <w:szCs w:val="24"/>
        </w:rPr>
        <w:t>Sol 1: using reverse second half</w:t>
      </w:r>
    </w:p>
    <w:p w:rsidR="009A169C" w:rsidRPr="00202783" w:rsidRDefault="009A169C" w:rsidP="009A169C">
      <w:pPr>
        <w:pStyle w:val="ListParagraph"/>
        <w:rPr>
          <w:rFonts w:ascii="Times New Roman" w:hAnsi="Times New Roman" w:cs="Times New Roman"/>
          <w:b/>
          <w:sz w:val="24"/>
          <w:szCs w:val="24"/>
        </w:rPr>
      </w:pPr>
      <w:r w:rsidRPr="00202783">
        <w:rPr>
          <w:rFonts w:ascii="Times New Roman" w:hAnsi="Times New Roman" w:cs="Times New Roman"/>
          <w:b/>
          <w:sz w:val="24"/>
          <w:szCs w:val="24"/>
        </w:rPr>
        <w:t>Sol 2 :  using stack</w:t>
      </w:r>
    </w:p>
    <w:p w:rsidR="00FC7A53" w:rsidRPr="00202783" w:rsidRDefault="00FC7A53" w:rsidP="009A169C">
      <w:pPr>
        <w:pStyle w:val="ListParagraph"/>
        <w:rPr>
          <w:rFonts w:ascii="Times New Roman" w:hAnsi="Times New Roman" w:cs="Times New Roman"/>
          <w:b/>
          <w:sz w:val="24"/>
          <w:szCs w:val="24"/>
        </w:rPr>
      </w:pPr>
    </w:p>
    <w:p w:rsidR="00FC7A53" w:rsidRPr="00202783" w:rsidRDefault="00FC7A53" w:rsidP="009A169C">
      <w:pPr>
        <w:pStyle w:val="ListParagraph"/>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D4D4D4"/>
        </w:rPr>
        <w:t>PalindromeLinkedList.java</w:t>
      </w:r>
    </w:p>
    <w:p w:rsidR="009A169C" w:rsidRPr="00202783" w:rsidRDefault="009A169C" w:rsidP="009A169C">
      <w:pPr>
        <w:pStyle w:val="ListParagraph"/>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Sort the list by number of occurrence of the element</w:t>
      </w:r>
    </w:p>
    <w:p w:rsidR="00561B70" w:rsidRPr="00202783" w:rsidRDefault="00561B70" w:rsidP="00561B70">
      <w:pPr>
        <w:pStyle w:val="ListParagraph"/>
        <w:rPr>
          <w:rFonts w:ascii="Times New Roman" w:hAnsi="Times New Roman" w:cs="Times New Roman"/>
          <w:b/>
          <w:sz w:val="24"/>
          <w:szCs w:val="24"/>
        </w:rPr>
      </w:pPr>
    </w:p>
    <w:p w:rsidR="00561B70" w:rsidRPr="00202783" w:rsidRDefault="00561B70" w:rsidP="00561B70">
      <w:pPr>
        <w:pStyle w:val="ListParagraph"/>
        <w:rPr>
          <w:rFonts w:ascii="Times New Roman" w:hAnsi="Times New Roman" w:cs="Times New Roman"/>
          <w:b/>
          <w:sz w:val="24"/>
          <w:szCs w:val="24"/>
        </w:rPr>
      </w:pPr>
      <w:r w:rsidRPr="00202783">
        <w:rPr>
          <w:rFonts w:ascii="Times New Roman" w:hAnsi="Times New Roman" w:cs="Times New Roman"/>
          <w:b/>
          <w:sz w:val="24"/>
          <w:szCs w:val="24"/>
        </w:rPr>
        <w:t>Sol 1: sort using the hashmap</w:t>
      </w:r>
    </w:p>
    <w:p w:rsidR="00561B70" w:rsidRPr="00202783" w:rsidRDefault="00561B70" w:rsidP="00561B70">
      <w:pPr>
        <w:pStyle w:val="ListParagraph"/>
        <w:rPr>
          <w:rFonts w:ascii="Times New Roman" w:hAnsi="Times New Roman" w:cs="Times New Roman"/>
          <w:b/>
          <w:sz w:val="24"/>
          <w:szCs w:val="24"/>
        </w:rPr>
      </w:pPr>
    </w:p>
    <w:p w:rsidR="00291820" w:rsidRPr="00202783" w:rsidRDefault="00291820" w:rsidP="00561B70">
      <w:pPr>
        <w:pStyle w:val="ListParagraph"/>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D4D4D4"/>
        </w:rPr>
        <w:t>sortArrayByFrequency.java</w:t>
      </w:r>
    </w:p>
    <w:p w:rsidR="00291820" w:rsidRPr="00202783" w:rsidRDefault="00291820" w:rsidP="00561B70">
      <w:pPr>
        <w:pStyle w:val="ListParagraph"/>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 xml:space="preserve"> Sorting of Employee class with id, Name, Salary</w:t>
      </w:r>
    </w:p>
    <w:p w:rsidR="003D3923" w:rsidRPr="00202783" w:rsidRDefault="003D3923" w:rsidP="003D3923">
      <w:pPr>
        <w:ind w:firstLine="360"/>
        <w:rPr>
          <w:rFonts w:ascii="Times New Roman" w:hAnsi="Times New Roman" w:cs="Times New Roman"/>
          <w:b/>
          <w:color w:val="000000"/>
          <w:sz w:val="24"/>
          <w:szCs w:val="24"/>
          <w:shd w:val="clear" w:color="auto" w:fill="E8F2FE"/>
        </w:rPr>
      </w:pPr>
    </w:p>
    <w:p w:rsidR="003D3923" w:rsidRPr="00202783" w:rsidRDefault="003D3923" w:rsidP="003D3923">
      <w:pPr>
        <w:ind w:firstLine="720"/>
        <w:rPr>
          <w:rFonts w:ascii="Times New Roman" w:hAnsi="Times New Roman" w:cs="Times New Roman"/>
          <w:b/>
          <w:color w:val="000000"/>
          <w:sz w:val="24"/>
          <w:szCs w:val="24"/>
          <w:shd w:val="clear" w:color="auto" w:fill="E8F2FE"/>
        </w:rPr>
      </w:pPr>
      <w:r w:rsidRPr="00202783">
        <w:rPr>
          <w:rFonts w:ascii="Times New Roman" w:hAnsi="Times New Roman" w:cs="Times New Roman"/>
          <w:b/>
          <w:color w:val="000000"/>
          <w:sz w:val="24"/>
          <w:szCs w:val="24"/>
          <w:shd w:val="clear" w:color="auto" w:fill="E8F2FE"/>
        </w:rPr>
        <w:t>SortEmployee.java</w:t>
      </w:r>
    </w:p>
    <w:p w:rsidR="0053385B" w:rsidRPr="00202783" w:rsidRDefault="0053385B" w:rsidP="003D3923">
      <w:pPr>
        <w:ind w:firstLine="720"/>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 xml:space="preserve"> Remove duplicate value from an array without using internal function.</w:t>
      </w:r>
    </w:p>
    <w:p w:rsidR="00561B70" w:rsidRPr="00202783" w:rsidRDefault="00561B70" w:rsidP="00561B70">
      <w:pPr>
        <w:ind w:left="720"/>
        <w:rPr>
          <w:rFonts w:ascii="Times New Roman" w:hAnsi="Times New Roman" w:cs="Times New Roman"/>
          <w:b/>
          <w:sz w:val="24"/>
          <w:szCs w:val="24"/>
        </w:rPr>
      </w:pPr>
    </w:p>
    <w:p w:rsidR="0088651D" w:rsidRPr="00202783" w:rsidRDefault="0088651D" w:rsidP="00561B70">
      <w:pPr>
        <w:ind w:left="720"/>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E8F2FE"/>
        </w:rPr>
        <w:t>RemoveDuplicates</w:t>
      </w:r>
    </w:p>
    <w:p w:rsidR="00561B70" w:rsidRPr="00202783" w:rsidRDefault="00561B70" w:rsidP="00561B70">
      <w:pPr>
        <w:ind w:left="720"/>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 xml:space="preserve"> Producer and consumer problem in multi threading</w:t>
      </w:r>
    </w:p>
    <w:p w:rsidR="003B3F0D" w:rsidRPr="00202783" w:rsidRDefault="003B3F0D" w:rsidP="003B3F0D">
      <w:pPr>
        <w:pStyle w:val="ListParagraph"/>
        <w:rPr>
          <w:rFonts w:ascii="Times New Roman" w:hAnsi="Times New Roman" w:cs="Times New Roman"/>
          <w:b/>
          <w:sz w:val="24"/>
          <w:szCs w:val="24"/>
        </w:rPr>
      </w:pPr>
    </w:p>
    <w:p w:rsidR="003B3F0D" w:rsidRPr="00202783" w:rsidRDefault="003B3F0D" w:rsidP="003B3F0D">
      <w:pPr>
        <w:pStyle w:val="ListParagraph"/>
        <w:rPr>
          <w:rFonts w:ascii="Times New Roman" w:hAnsi="Times New Roman" w:cs="Times New Roman"/>
          <w:b/>
          <w:sz w:val="24"/>
          <w:szCs w:val="24"/>
        </w:rPr>
      </w:pPr>
      <w:r w:rsidRPr="00202783">
        <w:rPr>
          <w:rFonts w:ascii="Times New Roman" w:hAnsi="Times New Roman" w:cs="Times New Roman"/>
          <w:b/>
          <w:sz w:val="24"/>
          <w:szCs w:val="24"/>
        </w:rPr>
        <w:t xml:space="preserve">Ref: </w:t>
      </w:r>
    </w:p>
    <w:p w:rsidR="003B3F0D" w:rsidRPr="00202783" w:rsidRDefault="008976D4" w:rsidP="003B3F0D">
      <w:pPr>
        <w:pStyle w:val="ListParagraph"/>
        <w:rPr>
          <w:rFonts w:ascii="Times New Roman" w:hAnsi="Times New Roman" w:cs="Times New Roman"/>
          <w:b/>
          <w:sz w:val="24"/>
          <w:szCs w:val="24"/>
        </w:rPr>
      </w:pPr>
      <w:hyperlink r:id="rId28" w:anchor=":~:text=Multi%2DThreading%20in%20Java%3A%20In,buffer%20used%20as%20a%20queue" w:history="1">
        <w:r w:rsidR="003B3F0D" w:rsidRPr="00202783">
          <w:rPr>
            <w:rStyle w:val="Hyperlink"/>
            <w:rFonts w:ascii="Times New Roman" w:hAnsi="Times New Roman" w:cs="Times New Roman"/>
            <w:b/>
            <w:sz w:val="24"/>
            <w:szCs w:val="24"/>
          </w:rPr>
          <w:t>https://www.geeksforgeeks.org/understanding-threads-on-producer-consumer-problem-java/#:~:text=Multi%2DThreading%20in%20Java%3A%20In,buffer%20used%20as%20a%20queue</w:t>
        </w:r>
      </w:hyperlink>
      <w:r w:rsidR="003B3F0D" w:rsidRPr="00202783">
        <w:rPr>
          <w:rFonts w:ascii="Times New Roman" w:hAnsi="Times New Roman" w:cs="Times New Roman"/>
          <w:b/>
          <w:sz w:val="24"/>
          <w:szCs w:val="24"/>
        </w:rPr>
        <w:t>.</w:t>
      </w:r>
    </w:p>
    <w:p w:rsidR="006C0CD9" w:rsidRPr="00202783" w:rsidRDefault="006C0CD9" w:rsidP="003B3F0D">
      <w:pPr>
        <w:pStyle w:val="ListParagraph"/>
        <w:rPr>
          <w:rFonts w:ascii="Times New Roman" w:hAnsi="Times New Roman" w:cs="Times New Roman"/>
          <w:b/>
          <w:sz w:val="24"/>
          <w:szCs w:val="24"/>
        </w:rPr>
      </w:pPr>
    </w:p>
    <w:p w:rsidR="006C0CD9" w:rsidRPr="00202783" w:rsidRDefault="006C0CD9" w:rsidP="003B3F0D">
      <w:pPr>
        <w:pStyle w:val="ListParagraph"/>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D4D4D4"/>
        </w:rPr>
        <w:t>ProduceConsumerProblem.java</w:t>
      </w:r>
    </w:p>
    <w:p w:rsidR="003B3F0D" w:rsidRPr="00202783" w:rsidRDefault="003B3F0D" w:rsidP="003B3F0D">
      <w:pPr>
        <w:pStyle w:val="ListParagraph"/>
        <w:rPr>
          <w:rFonts w:ascii="Times New Roman" w:hAnsi="Times New Roman" w:cs="Times New Roman"/>
          <w:b/>
          <w:sz w:val="24"/>
          <w:szCs w:val="24"/>
        </w:rPr>
      </w:pPr>
    </w:p>
    <w:p w:rsidR="007C2FFB"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lastRenderedPageBreak/>
        <w:t xml:space="preserve"> </w:t>
      </w:r>
      <w:r w:rsidR="007C2FFB" w:rsidRPr="00202783">
        <w:rPr>
          <w:rFonts w:ascii="Times New Roman" w:hAnsi="Times New Roman" w:cs="Times New Roman"/>
          <w:b/>
          <w:sz w:val="24"/>
          <w:szCs w:val="24"/>
        </w:rPr>
        <w:t>Given an array int[] a={1,2,3,1,1,2,2,1,3,2,1} Move all the 1's to the left, without changing the order of other elements</w:t>
      </w:r>
    </w:p>
    <w:p w:rsidR="0009172E" w:rsidRPr="00202783" w:rsidRDefault="0009172E" w:rsidP="0009172E">
      <w:pPr>
        <w:pStyle w:val="ListParagraph"/>
        <w:rPr>
          <w:rFonts w:ascii="Times New Roman" w:hAnsi="Times New Roman" w:cs="Times New Roman"/>
          <w:b/>
          <w:sz w:val="24"/>
          <w:szCs w:val="24"/>
        </w:rPr>
      </w:pPr>
    </w:p>
    <w:p w:rsidR="0009172E" w:rsidRPr="00202783" w:rsidRDefault="0009172E" w:rsidP="0009172E">
      <w:pPr>
        <w:pStyle w:val="ListParagraph"/>
        <w:rPr>
          <w:rFonts w:ascii="Times New Roman" w:hAnsi="Times New Roman" w:cs="Times New Roman"/>
          <w:b/>
          <w:color w:val="000000"/>
          <w:sz w:val="24"/>
          <w:szCs w:val="24"/>
          <w:shd w:val="clear" w:color="auto" w:fill="D4D4D4"/>
        </w:rPr>
      </w:pPr>
      <w:r w:rsidRPr="00202783">
        <w:rPr>
          <w:rFonts w:ascii="Times New Roman" w:hAnsi="Times New Roman" w:cs="Times New Roman"/>
          <w:b/>
          <w:color w:val="000000"/>
          <w:sz w:val="24"/>
          <w:szCs w:val="24"/>
          <w:shd w:val="clear" w:color="auto" w:fill="D4D4D4"/>
        </w:rPr>
        <w:t>AllOneToLeft.java</w:t>
      </w:r>
    </w:p>
    <w:p w:rsidR="0009172E" w:rsidRPr="00202783" w:rsidRDefault="0009172E" w:rsidP="0009172E">
      <w:pPr>
        <w:pStyle w:val="ListParagraph"/>
        <w:rPr>
          <w:rFonts w:ascii="Times New Roman" w:hAnsi="Times New Roman" w:cs="Times New Roman"/>
          <w:b/>
          <w:sz w:val="24"/>
          <w:szCs w:val="24"/>
        </w:rPr>
      </w:pPr>
    </w:p>
    <w:p w:rsidR="007C2FFB" w:rsidRPr="00202783" w:rsidRDefault="007C2FFB"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Given a String S="[{(})[]" , find out whether it contains valid paranthesis or not</w:t>
      </w:r>
      <w:r w:rsidR="00902EEE" w:rsidRPr="00202783">
        <w:rPr>
          <w:rFonts w:ascii="Times New Roman" w:hAnsi="Times New Roman" w:cs="Times New Roman"/>
          <w:b/>
          <w:sz w:val="24"/>
          <w:szCs w:val="24"/>
        </w:rPr>
        <w:t>     </w:t>
      </w:r>
    </w:p>
    <w:p w:rsidR="00A24E8E" w:rsidRPr="00202783" w:rsidRDefault="00A24E8E" w:rsidP="00A24E8E">
      <w:pPr>
        <w:pStyle w:val="ListParagraph"/>
        <w:rPr>
          <w:rFonts w:ascii="Times New Roman" w:hAnsi="Times New Roman" w:cs="Times New Roman"/>
          <w:b/>
          <w:sz w:val="24"/>
          <w:szCs w:val="24"/>
        </w:rPr>
      </w:pPr>
    </w:p>
    <w:p w:rsidR="00A24E8E" w:rsidRPr="00202783" w:rsidRDefault="00A24E8E" w:rsidP="00A24E8E">
      <w:pPr>
        <w:pStyle w:val="ListParagraph"/>
        <w:rPr>
          <w:rFonts w:ascii="Times New Roman" w:hAnsi="Times New Roman" w:cs="Times New Roman"/>
          <w:b/>
          <w:color w:val="000000"/>
          <w:sz w:val="24"/>
          <w:szCs w:val="24"/>
          <w:shd w:val="clear" w:color="auto" w:fill="E8F2FE"/>
        </w:rPr>
      </w:pPr>
      <w:r w:rsidRPr="00202783">
        <w:rPr>
          <w:rFonts w:ascii="Times New Roman" w:hAnsi="Times New Roman" w:cs="Times New Roman"/>
          <w:b/>
          <w:color w:val="000000"/>
          <w:sz w:val="24"/>
          <w:szCs w:val="24"/>
          <w:shd w:val="clear" w:color="auto" w:fill="E8F2FE"/>
        </w:rPr>
        <w:t>checkParenthesis.java</w:t>
      </w:r>
    </w:p>
    <w:p w:rsidR="00A24E8E" w:rsidRPr="00202783" w:rsidRDefault="00A24E8E" w:rsidP="00A24E8E">
      <w:pPr>
        <w:pStyle w:val="ListParagraph"/>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   Write a sample recursive program</w:t>
      </w:r>
    </w:p>
    <w:p w:rsidR="0026560E" w:rsidRPr="00202783" w:rsidRDefault="0026560E" w:rsidP="0026560E">
      <w:pPr>
        <w:pStyle w:val="ListParagraph"/>
        <w:rPr>
          <w:rFonts w:ascii="Times New Roman" w:hAnsi="Times New Roman" w:cs="Times New Roman"/>
          <w:b/>
          <w:sz w:val="24"/>
          <w:szCs w:val="24"/>
        </w:rPr>
      </w:pPr>
    </w:p>
    <w:p w:rsidR="0026560E" w:rsidRPr="00202783" w:rsidRDefault="0026560E" w:rsidP="0026560E">
      <w:pPr>
        <w:pStyle w:val="ListParagraph"/>
        <w:rPr>
          <w:rFonts w:ascii="Times New Roman" w:hAnsi="Times New Roman" w:cs="Times New Roman"/>
          <w:b/>
          <w:color w:val="000000"/>
          <w:sz w:val="24"/>
          <w:szCs w:val="24"/>
          <w:shd w:val="clear" w:color="auto" w:fill="E8F2FE"/>
        </w:rPr>
      </w:pPr>
      <w:r w:rsidRPr="00202783">
        <w:rPr>
          <w:rFonts w:ascii="Times New Roman" w:hAnsi="Times New Roman" w:cs="Times New Roman"/>
          <w:b/>
          <w:color w:val="000000"/>
          <w:sz w:val="24"/>
          <w:szCs w:val="24"/>
          <w:shd w:val="clear" w:color="auto" w:fill="E8F2FE"/>
        </w:rPr>
        <w:t>Recursion.java</w:t>
      </w:r>
    </w:p>
    <w:p w:rsidR="0026560E" w:rsidRPr="00202783" w:rsidRDefault="0026560E" w:rsidP="0026560E">
      <w:pPr>
        <w:pStyle w:val="ListParagraph"/>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   Program on LRU Cache Implementation</w:t>
      </w:r>
    </w:p>
    <w:p w:rsidR="00711C07" w:rsidRPr="00202783" w:rsidRDefault="00711C07" w:rsidP="00A72E57">
      <w:pPr>
        <w:pStyle w:val="ListParagraph"/>
        <w:rPr>
          <w:rFonts w:ascii="Times New Roman" w:hAnsi="Times New Roman" w:cs="Times New Roman"/>
          <w:b/>
          <w:sz w:val="24"/>
          <w:szCs w:val="24"/>
          <w:highlight w:val="yellow"/>
        </w:rPr>
      </w:pPr>
    </w:p>
    <w:p w:rsidR="000D2714" w:rsidRPr="00202783" w:rsidRDefault="000D2714" w:rsidP="00D75123">
      <w:pPr>
        <w:pStyle w:val="ListParagraph"/>
        <w:numPr>
          <w:ilvl w:val="0"/>
          <w:numId w:val="5"/>
        </w:numPr>
        <w:rPr>
          <w:rFonts w:ascii="Times New Roman" w:hAnsi="Times New Roman" w:cs="Times New Roman"/>
          <w:b/>
          <w:color w:val="000000"/>
          <w:sz w:val="24"/>
          <w:szCs w:val="24"/>
          <w:shd w:val="clear" w:color="auto" w:fill="D4D4D4"/>
        </w:rPr>
      </w:pPr>
      <w:r w:rsidRPr="00202783">
        <w:rPr>
          <w:rFonts w:ascii="Times New Roman" w:hAnsi="Times New Roman" w:cs="Times New Roman"/>
          <w:b/>
          <w:color w:val="000000"/>
          <w:sz w:val="24"/>
          <w:szCs w:val="24"/>
          <w:shd w:val="clear" w:color="auto" w:fill="D4D4D4"/>
        </w:rPr>
        <w:t>LRUWithHashSet.java</w:t>
      </w:r>
    </w:p>
    <w:p w:rsidR="000D2714" w:rsidRPr="00202783" w:rsidRDefault="000D2714" w:rsidP="00D75123">
      <w:pPr>
        <w:pStyle w:val="ListParagraph"/>
        <w:numPr>
          <w:ilvl w:val="0"/>
          <w:numId w:val="5"/>
        </w:numPr>
        <w:rPr>
          <w:rFonts w:ascii="Times New Roman" w:hAnsi="Times New Roman" w:cs="Times New Roman"/>
          <w:b/>
          <w:sz w:val="24"/>
          <w:szCs w:val="24"/>
          <w:highlight w:val="yellow"/>
        </w:rPr>
      </w:pPr>
      <w:r w:rsidRPr="00202783">
        <w:rPr>
          <w:rFonts w:ascii="Times New Roman" w:hAnsi="Times New Roman" w:cs="Times New Roman"/>
          <w:b/>
          <w:color w:val="000000"/>
          <w:sz w:val="24"/>
          <w:szCs w:val="24"/>
          <w:shd w:val="clear" w:color="auto" w:fill="D4D4D4"/>
        </w:rPr>
        <w:t>LRUCache.java</w:t>
      </w: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Find the third largest eleme</w:t>
      </w:r>
      <w:r w:rsidR="002B46FD" w:rsidRPr="00202783">
        <w:rPr>
          <w:rFonts w:ascii="Times New Roman" w:hAnsi="Times New Roman" w:cs="Times New Roman"/>
          <w:b/>
          <w:sz w:val="24"/>
          <w:szCs w:val="24"/>
        </w:rPr>
        <w:t>n</w:t>
      </w:r>
      <w:r w:rsidRPr="00202783">
        <w:rPr>
          <w:rFonts w:ascii="Times New Roman" w:hAnsi="Times New Roman" w:cs="Times New Roman"/>
          <w:b/>
          <w:sz w:val="24"/>
          <w:szCs w:val="24"/>
        </w:rPr>
        <w:t>t in array.</w:t>
      </w:r>
    </w:p>
    <w:p w:rsidR="00437B8A" w:rsidRPr="00202783" w:rsidRDefault="00437B8A" w:rsidP="002B46FD">
      <w:pPr>
        <w:pStyle w:val="ListParagraph"/>
        <w:rPr>
          <w:rFonts w:ascii="Times New Roman" w:hAnsi="Times New Roman" w:cs="Times New Roman"/>
          <w:b/>
          <w:color w:val="000000"/>
          <w:sz w:val="24"/>
          <w:szCs w:val="24"/>
          <w:shd w:val="clear" w:color="auto" w:fill="D4D4D4"/>
        </w:rPr>
      </w:pPr>
    </w:p>
    <w:p w:rsidR="002B46FD" w:rsidRPr="00202783" w:rsidRDefault="00437B8A" w:rsidP="002B46FD">
      <w:pPr>
        <w:pStyle w:val="ListParagraph"/>
        <w:rPr>
          <w:rFonts w:ascii="Times New Roman" w:hAnsi="Times New Roman" w:cs="Times New Roman"/>
          <w:b/>
          <w:color w:val="000000"/>
          <w:sz w:val="24"/>
          <w:szCs w:val="24"/>
          <w:shd w:val="clear" w:color="auto" w:fill="D4D4D4"/>
        </w:rPr>
      </w:pPr>
      <w:r w:rsidRPr="00202783">
        <w:rPr>
          <w:rFonts w:ascii="Times New Roman" w:hAnsi="Times New Roman" w:cs="Times New Roman"/>
          <w:b/>
          <w:color w:val="000000"/>
          <w:sz w:val="24"/>
          <w:szCs w:val="24"/>
          <w:shd w:val="clear" w:color="auto" w:fill="D4D4D4"/>
        </w:rPr>
        <w:t xml:space="preserve"> ThirdLargestNumber.java</w:t>
      </w:r>
    </w:p>
    <w:p w:rsidR="00437B8A" w:rsidRPr="00202783" w:rsidRDefault="00437B8A" w:rsidP="002B46FD">
      <w:pPr>
        <w:pStyle w:val="ListParagraph"/>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highlight w:val="yellow"/>
        </w:rPr>
      </w:pPr>
      <w:r w:rsidRPr="00202783">
        <w:rPr>
          <w:rFonts w:ascii="Times New Roman" w:hAnsi="Times New Roman" w:cs="Times New Roman"/>
          <w:b/>
          <w:sz w:val="24"/>
          <w:szCs w:val="24"/>
        </w:rPr>
        <w:t xml:space="preserve"> </w:t>
      </w:r>
      <w:r w:rsidRPr="00202783">
        <w:rPr>
          <w:rFonts w:ascii="Times New Roman" w:hAnsi="Times New Roman" w:cs="Times New Roman"/>
          <w:b/>
          <w:sz w:val="24"/>
          <w:szCs w:val="24"/>
          <w:highlight w:val="yellow"/>
        </w:rPr>
        <w:t>Count of strings where adjacent characters are of difference one</w:t>
      </w:r>
      <w:r w:rsidR="00711C07" w:rsidRPr="00202783">
        <w:rPr>
          <w:rFonts w:ascii="Times New Roman" w:hAnsi="Times New Roman" w:cs="Times New Roman"/>
          <w:b/>
          <w:sz w:val="24"/>
          <w:szCs w:val="24"/>
          <w:highlight w:val="yellow"/>
        </w:rPr>
        <w:t xml:space="preserve"> -  try to find better sol, spac comp</w:t>
      </w:r>
    </w:p>
    <w:p w:rsidR="00711C07" w:rsidRPr="00202783" w:rsidRDefault="00711C07" w:rsidP="00711C07">
      <w:pPr>
        <w:pStyle w:val="ListParagraph"/>
        <w:rPr>
          <w:rFonts w:ascii="Times New Roman" w:hAnsi="Times New Roman" w:cs="Times New Roman"/>
          <w:b/>
          <w:sz w:val="24"/>
          <w:szCs w:val="24"/>
          <w:highlight w:val="yellow"/>
        </w:rPr>
      </w:pPr>
    </w:p>
    <w:p w:rsidR="00711C07" w:rsidRPr="00202783" w:rsidRDefault="00711C07" w:rsidP="00711C07">
      <w:pPr>
        <w:pStyle w:val="ListParagraph"/>
        <w:rPr>
          <w:rFonts w:ascii="Times New Roman" w:hAnsi="Times New Roman" w:cs="Times New Roman"/>
          <w:b/>
          <w:color w:val="000000"/>
          <w:sz w:val="24"/>
          <w:szCs w:val="24"/>
          <w:shd w:val="clear" w:color="auto" w:fill="D4D4D4"/>
        </w:rPr>
      </w:pPr>
      <w:r w:rsidRPr="00202783">
        <w:rPr>
          <w:rFonts w:ascii="Times New Roman" w:hAnsi="Times New Roman" w:cs="Times New Roman"/>
          <w:b/>
          <w:color w:val="000000"/>
          <w:sz w:val="24"/>
          <w:szCs w:val="24"/>
          <w:shd w:val="clear" w:color="auto" w:fill="D4D4D4"/>
        </w:rPr>
        <w:t xml:space="preserve">CountString.java </w:t>
      </w:r>
    </w:p>
    <w:p w:rsidR="00711C07" w:rsidRPr="00202783" w:rsidRDefault="00711C07" w:rsidP="00711C07">
      <w:pPr>
        <w:pStyle w:val="ListParagraph"/>
        <w:rPr>
          <w:rFonts w:ascii="Times New Roman" w:hAnsi="Times New Roman" w:cs="Times New Roman"/>
          <w:b/>
          <w:sz w:val="24"/>
          <w:szCs w:val="24"/>
          <w:highlight w:val="yellow"/>
        </w:rPr>
      </w:pPr>
    </w:p>
    <w:p w:rsidR="00902EEE" w:rsidRPr="00202783" w:rsidRDefault="00902EEE" w:rsidP="00D75123">
      <w:pPr>
        <w:pStyle w:val="ListParagraph"/>
        <w:numPr>
          <w:ilvl w:val="0"/>
          <w:numId w:val="3"/>
        </w:numPr>
        <w:rPr>
          <w:rFonts w:ascii="Times New Roman" w:hAnsi="Times New Roman" w:cs="Times New Roman"/>
          <w:b/>
          <w:sz w:val="24"/>
          <w:szCs w:val="24"/>
          <w:highlight w:val="yellow"/>
        </w:rPr>
      </w:pPr>
      <w:r w:rsidRPr="00202783">
        <w:rPr>
          <w:rFonts w:ascii="Times New Roman" w:hAnsi="Times New Roman" w:cs="Times New Roman"/>
          <w:b/>
          <w:sz w:val="24"/>
          <w:szCs w:val="24"/>
          <w:highlight w:val="yellow"/>
        </w:rPr>
        <w:t>   Sort a given string in CamelCase input: gEeksfOraEEkS output: aEefgkEkrEOsS</w:t>
      </w:r>
    </w:p>
    <w:p w:rsidR="006074F9" w:rsidRPr="00202783" w:rsidRDefault="006074F9" w:rsidP="006074F9">
      <w:pPr>
        <w:pStyle w:val="ListParagraph"/>
        <w:rPr>
          <w:rFonts w:ascii="Times New Roman" w:hAnsi="Times New Roman" w:cs="Times New Roman"/>
          <w:b/>
          <w:sz w:val="24"/>
          <w:szCs w:val="24"/>
          <w:highlight w:val="yellow"/>
        </w:rPr>
      </w:pPr>
    </w:p>
    <w:p w:rsidR="006074F9" w:rsidRPr="00202783" w:rsidRDefault="006074F9" w:rsidP="006074F9">
      <w:pPr>
        <w:pStyle w:val="ListParagraph"/>
        <w:rPr>
          <w:rFonts w:ascii="Times New Roman" w:hAnsi="Times New Roman" w:cs="Times New Roman"/>
          <w:b/>
          <w:color w:val="000000"/>
          <w:sz w:val="24"/>
          <w:szCs w:val="24"/>
          <w:shd w:val="clear" w:color="auto" w:fill="E8F2FE"/>
        </w:rPr>
      </w:pPr>
      <w:r w:rsidRPr="00202783">
        <w:rPr>
          <w:rFonts w:ascii="Times New Roman" w:hAnsi="Times New Roman" w:cs="Times New Roman"/>
          <w:b/>
          <w:color w:val="000000"/>
          <w:sz w:val="24"/>
          <w:szCs w:val="24"/>
          <w:shd w:val="clear" w:color="auto" w:fill="E8F2FE"/>
        </w:rPr>
        <w:t>camelSort.java</w:t>
      </w:r>
    </w:p>
    <w:p w:rsidR="006074F9" w:rsidRPr="00202783" w:rsidRDefault="006074F9" w:rsidP="006074F9">
      <w:pPr>
        <w:pStyle w:val="ListParagraph"/>
        <w:rPr>
          <w:rFonts w:ascii="Times New Roman" w:hAnsi="Times New Roman" w:cs="Times New Roman"/>
          <w:b/>
          <w:sz w:val="24"/>
          <w:szCs w:val="24"/>
          <w:highlight w:val="yellow"/>
        </w:rPr>
      </w:pPr>
    </w:p>
    <w:p w:rsidR="00902EEE" w:rsidRPr="00202783" w:rsidRDefault="00683742"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Check Palindrome</w:t>
      </w:r>
      <w:r w:rsidR="00902EEE" w:rsidRPr="00202783">
        <w:rPr>
          <w:rFonts w:ascii="Times New Roman" w:hAnsi="Times New Roman" w:cs="Times New Roman"/>
          <w:b/>
          <w:sz w:val="24"/>
          <w:szCs w:val="24"/>
        </w:rPr>
        <w:t xml:space="preserve"> or not</w:t>
      </w:r>
    </w:p>
    <w:p w:rsidR="00FF3B62" w:rsidRPr="00202783" w:rsidRDefault="00FF3B62" w:rsidP="00142CEA">
      <w:pPr>
        <w:pStyle w:val="ListParagraph"/>
        <w:rPr>
          <w:rFonts w:ascii="Times New Roman" w:hAnsi="Times New Roman" w:cs="Times New Roman"/>
          <w:b/>
          <w:sz w:val="24"/>
          <w:szCs w:val="24"/>
        </w:rPr>
      </w:pPr>
    </w:p>
    <w:p w:rsidR="00804B4B" w:rsidRPr="00202783" w:rsidRDefault="00804B4B" w:rsidP="00804B4B">
      <w:pPr>
        <w:pStyle w:val="ListParagraph"/>
        <w:rPr>
          <w:rFonts w:ascii="Times New Roman" w:hAnsi="Times New Roman" w:cs="Times New Roman"/>
          <w:b/>
          <w:color w:val="000000"/>
          <w:sz w:val="24"/>
          <w:szCs w:val="24"/>
          <w:shd w:val="clear" w:color="auto" w:fill="D4D4D4"/>
        </w:rPr>
      </w:pPr>
      <w:r w:rsidRPr="00202783">
        <w:rPr>
          <w:rFonts w:ascii="Times New Roman" w:hAnsi="Times New Roman" w:cs="Times New Roman"/>
          <w:b/>
          <w:color w:val="000000"/>
          <w:sz w:val="24"/>
          <w:szCs w:val="24"/>
          <w:shd w:val="clear" w:color="auto" w:fill="D4D4D4"/>
        </w:rPr>
        <w:t>CheckPalindrome.java</w:t>
      </w:r>
    </w:p>
    <w:p w:rsidR="00142CEA" w:rsidRPr="00202783" w:rsidRDefault="00142CEA" w:rsidP="00804B4B">
      <w:pPr>
        <w:pStyle w:val="ListParagraph"/>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   Find the second repeated elements</w:t>
      </w:r>
    </w:p>
    <w:p w:rsidR="00A5278C" w:rsidRPr="00202783" w:rsidRDefault="00A5278C" w:rsidP="00A5278C">
      <w:pPr>
        <w:pStyle w:val="ListParagraph"/>
        <w:rPr>
          <w:rFonts w:ascii="Times New Roman" w:hAnsi="Times New Roman" w:cs="Times New Roman"/>
          <w:b/>
          <w:sz w:val="24"/>
          <w:szCs w:val="24"/>
        </w:rPr>
      </w:pPr>
    </w:p>
    <w:p w:rsidR="00A5278C" w:rsidRPr="00202783" w:rsidRDefault="00A5278C" w:rsidP="00A5278C">
      <w:pPr>
        <w:pStyle w:val="ListParagraph"/>
        <w:rPr>
          <w:rFonts w:ascii="Times New Roman" w:hAnsi="Times New Roman" w:cs="Times New Roman"/>
          <w:b/>
          <w:color w:val="000000"/>
          <w:sz w:val="24"/>
          <w:szCs w:val="24"/>
          <w:shd w:val="clear" w:color="auto" w:fill="D4D4D4"/>
        </w:rPr>
      </w:pPr>
      <w:r w:rsidRPr="00202783">
        <w:rPr>
          <w:rFonts w:ascii="Times New Roman" w:hAnsi="Times New Roman" w:cs="Times New Roman"/>
          <w:b/>
          <w:color w:val="000000"/>
          <w:sz w:val="24"/>
          <w:szCs w:val="24"/>
          <w:shd w:val="clear" w:color="auto" w:fill="D4D4D4"/>
        </w:rPr>
        <w:t>SecondDuplicate.java</w:t>
      </w:r>
    </w:p>
    <w:p w:rsidR="00A5278C" w:rsidRPr="00202783" w:rsidRDefault="00A5278C" w:rsidP="00A5278C">
      <w:pPr>
        <w:pStyle w:val="ListParagraph"/>
        <w:rPr>
          <w:rFonts w:ascii="Times New Roman" w:hAnsi="Times New Roman" w:cs="Times New Roman"/>
          <w:b/>
          <w:sz w:val="24"/>
          <w:szCs w:val="24"/>
        </w:rPr>
      </w:pPr>
    </w:p>
    <w:p w:rsidR="00902EEE" w:rsidRPr="00202783" w:rsidRDefault="00902EEE" w:rsidP="00D75123">
      <w:pPr>
        <w:pStyle w:val="ListParagraph"/>
        <w:numPr>
          <w:ilvl w:val="0"/>
          <w:numId w:val="3"/>
        </w:numPr>
        <w:rPr>
          <w:rFonts w:ascii="Times New Roman" w:hAnsi="Times New Roman" w:cs="Times New Roman"/>
          <w:b/>
          <w:sz w:val="24"/>
          <w:szCs w:val="24"/>
        </w:rPr>
      </w:pPr>
      <w:r w:rsidRPr="00202783">
        <w:rPr>
          <w:rFonts w:ascii="Times New Roman" w:hAnsi="Times New Roman" w:cs="Times New Roman"/>
          <w:b/>
          <w:sz w:val="24"/>
          <w:szCs w:val="24"/>
        </w:rPr>
        <w:t xml:space="preserve">   How to find out employees whose Salary (more than some amount) via java 8 </w:t>
      </w:r>
      <w:r w:rsidR="00B31485" w:rsidRPr="00202783">
        <w:rPr>
          <w:rFonts w:ascii="Times New Roman" w:hAnsi="Times New Roman" w:cs="Times New Roman"/>
          <w:b/>
          <w:sz w:val="24"/>
          <w:szCs w:val="24"/>
        </w:rPr>
        <w:t>(filter,map,forEach)</w:t>
      </w:r>
    </w:p>
    <w:p w:rsidR="00062789" w:rsidRPr="00202783" w:rsidRDefault="00062789" w:rsidP="00062789">
      <w:pPr>
        <w:ind w:left="360"/>
        <w:rPr>
          <w:rFonts w:ascii="Times New Roman" w:hAnsi="Times New Roman" w:cs="Times New Roman"/>
          <w:b/>
          <w:sz w:val="24"/>
          <w:szCs w:val="24"/>
        </w:rPr>
      </w:pPr>
      <w:r w:rsidRPr="00202783">
        <w:rPr>
          <w:rFonts w:ascii="Times New Roman" w:hAnsi="Times New Roman" w:cs="Times New Roman"/>
          <w:b/>
          <w:color w:val="000000"/>
          <w:sz w:val="24"/>
          <w:szCs w:val="24"/>
          <w:shd w:val="clear" w:color="auto" w:fill="E8F2FE"/>
        </w:rPr>
        <w:t>FilterEmployee.java</w:t>
      </w:r>
    </w:p>
    <w:p w:rsidR="00902EEE" w:rsidRPr="00202783" w:rsidRDefault="00902EEE" w:rsidP="00902EEE">
      <w:pPr>
        <w:rPr>
          <w:rFonts w:ascii="Times New Roman" w:hAnsi="Times New Roman" w:cs="Times New Roman"/>
          <w:b/>
          <w:sz w:val="24"/>
          <w:szCs w:val="24"/>
        </w:rPr>
      </w:pPr>
    </w:p>
    <w:p w:rsidR="00DC430D" w:rsidRPr="00202783" w:rsidRDefault="00DC430D" w:rsidP="00902EEE">
      <w:pPr>
        <w:rPr>
          <w:rFonts w:ascii="Times New Roman" w:hAnsi="Times New Roman" w:cs="Times New Roman"/>
          <w:b/>
          <w:sz w:val="24"/>
          <w:szCs w:val="24"/>
        </w:rPr>
      </w:pPr>
    </w:p>
    <w:p w:rsidR="00902EEE" w:rsidRPr="00202783" w:rsidRDefault="00902EEE" w:rsidP="00902EEE">
      <w:pPr>
        <w:rPr>
          <w:rFonts w:ascii="Times New Roman" w:hAnsi="Times New Roman" w:cs="Times New Roman"/>
          <w:b/>
          <w:sz w:val="24"/>
          <w:szCs w:val="24"/>
        </w:rPr>
      </w:pP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Concurrent hashing</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How load balancer works internally using round robin</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highlight w:val="yellow"/>
        </w:rPr>
        <w:t>Auto Scaling</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Circuit breaker design pattern</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Oracle performance tuning, indexing, Btree indexing what other indexes we can use</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Saga design pattern, API Gateway,CQRS, service discovery, proxy</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is it better to use array or any collection classes?</w:t>
      </w:r>
    </w:p>
    <w:p w:rsidR="00902EEE" w:rsidRPr="00202783" w:rsidRDefault="00902EEE" w:rsidP="00902EEE">
      <w:pPr>
        <w:rPr>
          <w:rFonts w:ascii="Times New Roman" w:hAnsi="Times New Roman" w:cs="Times New Roman"/>
          <w:b/>
          <w:sz w:val="24"/>
          <w:szCs w:val="24"/>
          <w:highlight w:val="yellow"/>
        </w:rPr>
      </w:pPr>
      <w:r w:rsidRPr="00202783">
        <w:rPr>
          <w:rFonts w:ascii="Times New Roman" w:hAnsi="Times New Roman" w:cs="Times New Roman"/>
          <w:b/>
          <w:sz w:val="24"/>
          <w:szCs w:val="24"/>
          <w:highlight w:val="yellow"/>
        </w:rPr>
        <w:t>Difference between topic and queue</w:t>
      </w:r>
    </w:p>
    <w:p w:rsidR="00902EEE" w:rsidRPr="00202783" w:rsidRDefault="00902EEE" w:rsidP="00902EEE">
      <w:pPr>
        <w:rPr>
          <w:rFonts w:ascii="Times New Roman" w:hAnsi="Times New Roman" w:cs="Times New Roman"/>
          <w:b/>
          <w:sz w:val="24"/>
          <w:szCs w:val="24"/>
          <w:highlight w:val="yellow"/>
        </w:rPr>
      </w:pPr>
      <w:r w:rsidRPr="00202783">
        <w:rPr>
          <w:rFonts w:ascii="Times New Roman" w:hAnsi="Times New Roman" w:cs="Times New Roman"/>
          <w:b/>
          <w:sz w:val="24"/>
          <w:szCs w:val="24"/>
          <w:highlight w:val="yellow"/>
        </w:rPr>
        <w:t>Kafka advantages over MQ/rabbit MQ</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SOLID principles</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how will you implement logging seperately</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How security handle in microservices -  JWT token/SAML/OAuth/Authentication and Authorization</w:t>
      </w:r>
    </w:p>
    <w:p w:rsidR="00902EEE" w:rsidRPr="00202783" w:rsidRDefault="00902EEE" w:rsidP="00902EEE">
      <w:pPr>
        <w:rPr>
          <w:rFonts w:ascii="Times New Roman" w:hAnsi="Times New Roman" w:cs="Times New Roman"/>
          <w:b/>
          <w:sz w:val="24"/>
          <w:szCs w:val="24"/>
        </w:rPr>
      </w:pP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Streams - Map/</w:t>
      </w:r>
      <w:r w:rsidRPr="00202783">
        <w:rPr>
          <w:rFonts w:ascii="Times New Roman" w:hAnsi="Times New Roman" w:cs="Times New Roman"/>
          <w:b/>
          <w:sz w:val="24"/>
          <w:szCs w:val="24"/>
          <w:highlight w:val="yellow"/>
        </w:rPr>
        <w:t>Reduce</w:t>
      </w:r>
      <w:r w:rsidRPr="00202783">
        <w:rPr>
          <w:rFonts w:ascii="Times New Roman" w:hAnsi="Times New Roman" w:cs="Times New Roman"/>
          <w:b/>
          <w:sz w:val="24"/>
          <w:szCs w:val="24"/>
        </w:rPr>
        <w:t xml:space="preserve"> </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 xml:space="preserve">Functional Interfaces - function, predicate,consumer, </w:t>
      </w:r>
      <w:r w:rsidRPr="00202783">
        <w:rPr>
          <w:rFonts w:ascii="Times New Roman" w:hAnsi="Times New Roman" w:cs="Times New Roman"/>
          <w:b/>
          <w:sz w:val="24"/>
          <w:szCs w:val="24"/>
          <w:highlight w:val="yellow"/>
        </w:rPr>
        <w:t>producer</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Lambda expression</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method references</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write a block of code for filter, map and forEach using Lambda Expression</w:t>
      </w:r>
    </w:p>
    <w:p w:rsidR="00902EEE" w:rsidRPr="00202783" w:rsidRDefault="00902EEE" w:rsidP="00902EEE">
      <w:pPr>
        <w:rPr>
          <w:rFonts w:ascii="Times New Roman" w:hAnsi="Times New Roman" w:cs="Times New Roman"/>
          <w:b/>
          <w:sz w:val="24"/>
          <w:szCs w:val="24"/>
        </w:rPr>
      </w:pP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rPr>
        <w:t>Design patterns - Singleton, factory,</w:t>
      </w:r>
      <w:r w:rsidR="00E44BDB">
        <w:rPr>
          <w:rFonts w:ascii="Times New Roman" w:hAnsi="Times New Roman" w:cs="Times New Roman"/>
          <w:b/>
          <w:sz w:val="24"/>
          <w:szCs w:val="24"/>
        </w:rPr>
        <w:t>builder,</w:t>
      </w:r>
      <w:r w:rsidRPr="00202783">
        <w:rPr>
          <w:rFonts w:ascii="Times New Roman" w:hAnsi="Times New Roman" w:cs="Times New Roman"/>
          <w:b/>
          <w:sz w:val="24"/>
          <w:szCs w:val="24"/>
        </w:rPr>
        <w:t xml:space="preserve"> bridge,</w:t>
      </w:r>
      <w:r w:rsidR="00E44BDB">
        <w:rPr>
          <w:rFonts w:ascii="Times New Roman" w:hAnsi="Times New Roman" w:cs="Times New Roman"/>
          <w:b/>
          <w:sz w:val="24"/>
          <w:szCs w:val="24"/>
        </w:rPr>
        <w:t xml:space="preserve"> </w:t>
      </w:r>
      <w:r w:rsidRPr="00202783">
        <w:rPr>
          <w:rFonts w:ascii="Times New Roman" w:hAnsi="Times New Roman" w:cs="Times New Roman"/>
          <w:b/>
          <w:sz w:val="24"/>
          <w:szCs w:val="24"/>
        </w:rPr>
        <w:t>command, adaptor, decorator, chain of responsibilities</w:t>
      </w:r>
    </w:p>
    <w:p w:rsidR="00902EEE" w:rsidRPr="00202783" w:rsidRDefault="00902EEE" w:rsidP="00902EEE">
      <w:pPr>
        <w:rPr>
          <w:rFonts w:ascii="Times New Roman" w:hAnsi="Times New Roman" w:cs="Times New Roman"/>
          <w:b/>
          <w:sz w:val="24"/>
          <w:szCs w:val="24"/>
        </w:rPr>
      </w:pPr>
      <w:r w:rsidRPr="00202783">
        <w:rPr>
          <w:rFonts w:ascii="Times New Roman" w:hAnsi="Times New Roman" w:cs="Times New Roman"/>
          <w:b/>
          <w:sz w:val="24"/>
          <w:szCs w:val="24"/>
          <w:highlight w:val="yellow"/>
        </w:rPr>
        <w:t>How Sync/Async calls are handled in your project</w:t>
      </w:r>
    </w:p>
    <w:p w:rsidR="00902EEE" w:rsidRPr="00202783" w:rsidRDefault="00902EEE" w:rsidP="00902EEE">
      <w:pPr>
        <w:rPr>
          <w:rFonts w:ascii="Times New Roman" w:hAnsi="Times New Roman" w:cs="Times New Roman"/>
          <w:b/>
          <w:sz w:val="24"/>
          <w:szCs w:val="24"/>
        </w:rPr>
      </w:pPr>
    </w:p>
    <w:p w:rsidR="00DC430D" w:rsidRPr="00202783" w:rsidRDefault="0088651D" w:rsidP="00902EEE">
      <w:pPr>
        <w:rPr>
          <w:rFonts w:ascii="Times New Roman" w:hAnsi="Times New Roman" w:cs="Times New Roman"/>
          <w:b/>
          <w:sz w:val="24"/>
          <w:szCs w:val="24"/>
        </w:rPr>
      </w:pPr>
      <w:r w:rsidRPr="00202783">
        <w:rPr>
          <w:rFonts w:ascii="Times New Roman" w:hAnsi="Times New Roman" w:cs="Times New Roman"/>
          <w:b/>
          <w:sz w:val="24"/>
          <w:szCs w:val="24"/>
        </w:rPr>
        <w:t>Doubts:</w:t>
      </w:r>
    </w:p>
    <w:p w:rsidR="00634100" w:rsidRPr="00202783" w:rsidRDefault="00634100" w:rsidP="00D75123">
      <w:pPr>
        <w:pStyle w:val="ListParagraph"/>
        <w:numPr>
          <w:ilvl w:val="0"/>
          <w:numId w:val="4"/>
        </w:numPr>
        <w:rPr>
          <w:rFonts w:ascii="Times New Roman" w:hAnsi="Times New Roman" w:cs="Times New Roman"/>
          <w:b/>
          <w:sz w:val="24"/>
          <w:szCs w:val="24"/>
        </w:rPr>
      </w:pPr>
      <w:r w:rsidRPr="00202783">
        <w:rPr>
          <w:rFonts w:ascii="Times New Roman" w:hAnsi="Times New Roman" w:cs="Times New Roman"/>
          <w:b/>
          <w:sz w:val="24"/>
          <w:szCs w:val="24"/>
        </w:rPr>
        <w:t>Time/space complexity for distinct()/map/filer</w:t>
      </w:r>
    </w:p>
    <w:p w:rsidR="00DC430D" w:rsidRPr="00202783" w:rsidRDefault="00DC430D" w:rsidP="00902EEE">
      <w:pPr>
        <w:rPr>
          <w:rFonts w:ascii="Times New Roman" w:hAnsi="Times New Roman" w:cs="Times New Roman"/>
          <w:b/>
          <w:sz w:val="24"/>
          <w:szCs w:val="24"/>
        </w:rPr>
      </w:pPr>
    </w:p>
    <w:p w:rsidR="00DC430D" w:rsidRPr="00202783" w:rsidRDefault="00DC430D" w:rsidP="00902EEE">
      <w:pPr>
        <w:rPr>
          <w:rFonts w:ascii="Times New Roman" w:hAnsi="Times New Roman" w:cs="Times New Roman"/>
          <w:b/>
          <w:sz w:val="24"/>
          <w:szCs w:val="24"/>
        </w:rPr>
      </w:pPr>
    </w:p>
    <w:p w:rsidR="00DC430D" w:rsidRPr="00202783" w:rsidRDefault="00DC430D" w:rsidP="00902EEE">
      <w:pPr>
        <w:rPr>
          <w:rFonts w:ascii="Times New Roman" w:hAnsi="Times New Roman" w:cs="Times New Roman"/>
          <w:b/>
          <w:sz w:val="24"/>
          <w:szCs w:val="24"/>
        </w:rPr>
      </w:pPr>
    </w:p>
    <w:sectPr w:rsidR="00DC430D" w:rsidRPr="00202783">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44F1" w:rsidRDefault="00BB44F1" w:rsidP="00945119">
      <w:pPr>
        <w:spacing w:after="0" w:line="240" w:lineRule="auto"/>
      </w:pPr>
      <w:r>
        <w:separator/>
      </w:r>
    </w:p>
  </w:endnote>
  <w:endnote w:type="continuationSeparator" w:id="0">
    <w:p w:rsidR="00BB44F1" w:rsidRDefault="00BB44F1" w:rsidP="00945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8194536"/>
      <w:docPartObj>
        <w:docPartGallery w:val="Page Numbers (Bottom of Page)"/>
        <w:docPartUnique/>
      </w:docPartObj>
    </w:sdtPr>
    <w:sdtEndPr>
      <w:rPr>
        <w:noProof/>
      </w:rPr>
    </w:sdtEndPr>
    <w:sdtContent>
      <w:p w:rsidR="008976D4" w:rsidRDefault="008976D4">
        <w:pPr>
          <w:pStyle w:val="Footer"/>
          <w:jc w:val="center"/>
        </w:pPr>
        <w:r>
          <w:fldChar w:fldCharType="begin"/>
        </w:r>
        <w:r>
          <w:instrText xml:space="preserve"> PAGE   \* MERGEFORMAT </w:instrText>
        </w:r>
        <w:r>
          <w:fldChar w:fldCharType="separate"/>
        </w:r>
        <w:r w:rsidR="00CA7A89">
          <w:rPr>
            <w:noProof/>
          </w:rPr>
          <w:t>7</w:t>
        </w:r>
        <w:r>
          <w:rPr>
            <w:noProof/>
          </w:rPr>
          <w:fldChar w:fldCharType="end"/>
        </w:r>
      </w:p>
    </w:sdtContent>
  </w:sdt>
  <w:p w:rsidR="008976D4" w:rsidRDefault="00897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44F1" w:rsidRDefault="00BB44F1" w:rsidP="00945119">
      <w:pPr>
        <w:spacing w:after="0" w:line="240" w:lineRule="auto"/>
      </w:pPr>
      <w:r>
        <w:separator/>
      </w:r>
    </w:p>
  </w:footnote>
  <w:footnote w:type="continuationSeparator" w:id="0">
    <w:p w:rsidR="00BB44F1" w:rsidRDefault="00BB44F1" w:rsidP="009451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singleLevel"/>
    <w:tmpl w:val="00000000"/>
    <w:lvl w:ilvl="0">
      <w:numFmt w:val="bullet"/>
      <w:lvlText w:val="·"/>
      <w:lvlJc w:val="left"/>
      <w:rPr>
        <w:rFonts w:ascii="Symbol" w:eastAsia="Calibri" w:hAnsi="Symbol" w:hint="default"/>
        <w:b/>
        <w:sz w:val="22"/>
        <w:szCs w:val="22"/>
      </w:rPr>
    </w:lvl>
  </w:abstractNum>
  <w:abstractNum w:abstractNumId="1" w15:restartNumberingAfterBreak="0">
    <w:nsid w:val="00000023"/>
    <w:multiLevelType w:val="singleLevel"/>
    <w:tmpl w:val="00000000"/>
    <w:lvl w:ilvl="0">
      <w:numFmt w:val="bullet"/>
      <w:lvlText w:val="·"/>
      <w:lvlJc w:val="left"/>
      <w:rPr>
        <w:rFonts w:ascii="Symbol" w:eastAsia="Calibri" w:hAnsi="Symbol" w:hint="default"/>
        <w:b/>
        <w:sz w:val="22"/>
        <w:szCs w:val="22"/>
      </w:rPr>
    </w:lvl>
  </w:abstractNum>
  <w:abstractNum w:abstractNumId="2" w15:restartNumberingAfterBreak="0">
    <w:nsid w:val="0000002D"/>
    <w:multiLevelType w:val="singleLevel"/>
    <w:tmpl w:val="00000000"/>
    <w:lvl w:ilvl="0">
      <w:numFmt w:val="bullet"/>
      <w:lvlText w:val="·"/>
      <w:lvlJc w:val="left"/>
      <w:rPr>
        <w:rFonts w:ascii="Symbol" w:eastAsia="Calibri" w:hAnsi="Symbol" w:hint="default"/>
        <w:b/>
        <w:sz w:val="22"/>
        <w:szCs w:val="22"/>
      </w:rPr>
    </w:lvl>
  </w:abstractNum>
  <w:abstractNum w:abstractNumId="3" w15:restartNumberingAfterBreak="0">
    <w:nsid w:val="0000002E"/>
    <w:multiLevelType w:val="hybridMultilevel"/>
    <w:tmpl w:val="FFFFFFFF"/>
    <w:lvl w:ilvl="0" w:tplc="DE0050F8">
      <w:start w:val="1"/>
      <w:numFmt w:val="bullet"/>
      <w:lvlText w:val=""/>
      <w:lvlJc w:val="left"/>
      <w:pPr>
        <w:ind w:left="720" w:hanging="360"/>
      </w:pPr>
      <w:rPr>
        <w:rFonts w:ascii="Symbol" w:hAnsi="Symbol" w:hint="default"/>
      </w:rPr>
    </w:lvl>
    <w:lvl w:ilvl="1" w:tplc="D19004D0">
      <w:start w:val="1"/>
      <w:numFmt w:val="bullet"/>
      <w:lvlText w:val="o"/>
      <w:lvlJc w:val="left"/>
      <w:pPr>
        <w:ind w:left="1440" w:hanging="360"/>
      </w:pPr>
      <w:rPr>
        <w:rFonts w:ascii="Courier New" w:hAnsi="Courier New" w:hint="default"/>
      </w:rPr>
    </w:lvl>
    <w:lvl w:ilvl="2" w:tplc="D8E42414">
      <w:start w:val="1"/>
      <w:numFmt w:val="bullet"/>
      <w:lvlText w:val=""/>
      <w:lvlJc w:val="left"/>
      <w:pPr>
        <w:ind w:left="2160" w:hanging="360"/>
      </w:pPr>
      <w:rPr>
        <w:rFonts w:ascii="Wingdings" w:hAnsi="Wingdings" w:hint="default"/>
      </w:rPr>
    </w:lvl>
    <w:lvl w:ilvl="3" w:tplc="9CB2E37E">
      <w:start w:val="1"/>
      <w:numFmt w:val="bullet"/>
      <w:lvlText w:val=""/>
      <w:lvlJc w:val="left"/>
      <w:pPr>
        <w:ind w:left="2880" w:hanging="360"/>
      </w:pPr>
      <w:rPr>
        <w:rFonts w:ascii="Symbol" w:hAnsi="Symbol" w:hint="default"/>
      </w:rPr>
    </w:lvl>
    <w:lvl w:ilvl="4" w:tplc="013E03AA">
      <w:start w:val="1"/>
      <w:numFmt w:val="bullet"/>
      <w:lvlText w:val="o"/>
      <w:lvlJc w:val="left"/>
      <w:pPr>
        <w:ind w:left="3600" w:hanging="360"/>
      </w:pPr>
      <w:rPr>
        <w:rFonts w:ascii="Courier New" w:hAnsi="Courier New" w:hint="default"/>
      </w:rPr>
    </w:lvl>
    <w:lvl w:ilvl="5" w:tplc="0CD23DA0">
      <w:start w:val="1"/>
      <w:numFmt w:val="bullet"/>
      <w:lvlText w:val=""/>
      <w:lvlJc w:val="left"/>
      <w:pPr>
        <w:ind w:left="4320" w:hanging="360"/>
      </w:pPr>
      <w:rPr>
        <w:rFonts w:ascii="Wingdings" w:hAnsi="Wingdings" w:hint="default"/>
      </w:rPr>
    </w:lvl>
    <w:lvl w:ilvl="6" w:tplc="73786576">
      <w:start w:val="1"/>
      <w:numFmt w:val="bullet"/>
      <w:lvlText w:val=""/>
      <w:lvlJc w:val="left"/>
      <w:pPr>
        <w:ind w:left="5040" w:hanging="360"/>
      </w:pPr>
      <w:rPr>
        <w:rFonts w:ascii="Symbol" w:hAnsi="Symbol" w:hint="default"/>
      </w:rPr>
    </w:lvl>
    <w:lvl w:ilvl="7" w:tplc="F386277C">
      <w:start w:val="1"/>
      <w:numFmt w:val="bullet"/>
      <w:lvlText w:val="o"/>
      <w:lvlJc w:val="left"/>
      <w:pPr>
        <w:ind w:left="5760" w:hanging="360"/>
      </w:pPr>
      <w:rPr>
        <w:rFonts w:ascii="Courier New" w:hAnsi="Courier New" w:hint="default"/>
      </w:rPr>
    </w:lvl>
    <w:lvl w:ilvl="8" w:tplc="358831E2">
      <w:start w:val="1"/>
      <w:numFmt w:val="bullet"/>
      <w:lvlText w:val=""/>
      <w:lvlJc w:val="left"/>
      <w:pPr>
        <w:ind w:left="6480" w:hanging="360"/>
      </w:pPr>
      <w:rPr>
        <w:rFonts w:ascii="Wingdings" w:hAnsi="Wingdings" w:hint="default"/>
      </w:rPr>
    </w:lvl>
  </w:abstractNum>
  <w:abstractNum w:abstractNumId="4" w15:restartNumberingAfterBreak="0">
    <w:nsid w:val="00000030"/>
    <w:multiLevelType w:val="hybridMultilevel"/>
    <w:tmpl w:val="FFFFFFFF"/>
    <w:lvl w:ilvl="0" w:tplc="B6CA0CE4">
      <w:start w:val="1"/>
      <w:numFmt w:val="decimal"/>
      <w:lvlText w:val="%1."/>
      <w:lvlJc w:val="left"/>
      <w:pPr>
        <w:ind w:left="720" w:hanging="360"/>
      </w:pPr>
    </w:lvl>
    <w:lvl w:ilvl="1" w:tplc="FE0804F8">
      <w:start w:val="1"/>
      <w:numFmt w:val="lowerLetter"/>
      <w:lvlText w:val="%2."/>
      <w:lvlJc w:val="left"/>
      <w:pPr>
        <w:ind w:left="1440" w:hanging="360"/>
      </w:pPr>
    </w:lvl>
    <w:lvl w:ilvl="2" w:tplc="F77C11A0">
      <w:start w:val="1"/>
      <w:numFmt w:val="lowerRoman"/>
      <w:lvlText w:val="%3."/>
      <w:lvlJc w:val="right"/>
      <w:pPr>
        <w:ind w:left="2160" w:hanging="180"/>
      </w:pPr>
    </w:lvl>
    <w:lvl w:ilvl="3" w:tplc="6912502A">
      <w:start w:val="1"/>
      <w:numFmt w:val="decimal"/>
      <w:lvlText w:val="%4."/>
      <w:lvlJc w:val="left"/>
      <w:pPr>
        <w:ind w:left="2880" w:hanging="360"/>
      </w:pPr>
    </w:lvl>
    <w:lvl w:ilvl="4" w:tplc="CB760A0E">
      <w:start w:val="1"/>
      <w:numFmt w:val="lowerLetter"/>
      <w:lvlText w:val="%5."/>
      <w:lvlJc w:val="left"/>
      <w:pPr>
        <w:ind w:left="3600" w:hanging="360"/>
      </w:pPr>
    </w:lvl>
    <w:lvl w:ilvl="5" w:tplc="F806A798">
      <w:start w:val="1"/>
      <w:numFmt w:val="lowerRoman"/>
      <w:lvlText w:val="%6."/>
      <w:lvlJc w:val="right"/>
      <w:pPr>
        <w:ind w:left="4320" w:hanging="180"/>
      </w:pPr>
    </w:lvl>
    <w:lvl w:ilvl="6" w:tplc="1D26A436">
      <w:start w:val="1"/>
      <w:numFmt w:val="decimal"/>
      <w:lvlText w:val="%7."/>
      <w:lvlJc w:val="left"/>
      <w:pPr>
        <w:ind w:left="5040" w:hanging="360"/>
      </w:pPr>
    </w:lvl>
    <w:lvl w:ilvl="7" w:tplc="4F04B5CA">
      <w:start w:val="1"/>
      <w:numFmt w:val="lowerLetter"/>
      <w:lvlText w:val="%8."/>
      <w:lvlJc w:val="left"/>
      <w:pPr>
        <w:ind w:left="5760" w:hanging="360"/>
      </w:pPr>
    </w:lvl>
    <w:lvl w:ilvl="8" w:tplc="8BF228D0">
      <w:start w:val="1"/>
      <w:numFmt w:val="lowerRoman"/>
      <w:lvlText w:val="%9."/>
      <w:lvlJc w:val="right"/>
      <w:pPr>
        <w:ind w:left="6480" w:hanging="180"/>
      </w:pPr>
    </w:lvl>
  </w:abstractNum>
  <w:abstractNum w:abstractNumId="5" w15:restartNumberingAfterBreak="0">
    <w:nsid w:val="012A4CA9"/>
    <w:multiLevelType w:val="hybridMultilevel"/>
    <w:tmpl w:val="62CC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BB5E5E"/>
    <w:multiLevelType w:val="hybridMultilevel"/>
    <w:tmpl w:val="E806E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CF4E7E"/>
    <w:multiLevelType w:val="hybridMultilevel"/>
    <w:tmpl w:val="13EA6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5555BC"/>
    <w:multiLevelType w:val="hybridMultilevel"/>
    <w:tmpl w:val="C512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121A2E"/>
    <w:multiLevelType w:val="hybridMultilevel"/>
    <w:tmpl w:val="2D0A4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27D7A45"/>
    <w:multiLevelType w:val="hybridMultilevel"/>
    <w:tmpl w:val="0D4A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FB1D1B"/>
    <w:multiLevelType w:val="hybridMultilevel"/>
    <w:tmpl w:val="90A4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180C7C"/>
    <w:multiLevelType w:val="hybridMultilevel"/>
    <w:tmpl w:val="462C9B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8743FD9"/>
    <w:multiLevelType w:val="hybridMultilevel"/>
    <w:tmpl w:val="6E22A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CE2001"/>
    <w:multiLevelType w:val="hybridMultilevel"/>
    <w:tmpl w:val="C77EABF0"/>
    <w:lvl w:ilvl="0" w:tplc="C0DEA0FE">
      <w:start w:val="1"/>
      <w:numFmt w:val="decimal"/>
      <w:lvlText w:val="%1."/>
      <w:lvlJc w:val="left"/>
      <w:pPr>
        <w:ind w:left="1080" w:hanging="360"/>
      </w:pPr>
      <w:rPr>
        <w:rFonts w:asciiTheme="minorHAnsi" w:hAnsiTheme="minorHAnsi" w:cstheme="minorBidi"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0744C01"/>
    <w:multiLevelType w:val="hybridMultilevel"/>
    <w:tmpl w:val="3E246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8356B2"/>
    <w:multiLevelType w:val="hybridMultilevel"/>
    <w:tmpl w:val="6C381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2D154E6"/>
    <w:multiLevelType w:val="hybridMultilevel"/>
    <w:tmpl w:val="14E63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A16CB0"/>
    <w:multiLevelType w:val="hybridMultilevel"/>
    <w:tmpl w:val="8A24F3FE"/>
    <w:lvl w:ilvl="0" w:tplc="6EF6711A">
      <w:start w:val="1"/>
      <w:numFmt w:val="decimal"/>
      <w:lvlText w:val="%1."/>
      <w:lvlJc w:val="left"/>
      <w:pPr>
        <w:ind w:left="720" w:hanging="360"/>
      </w:pPr>
      <w:rPr>
        <w:rFonts w:asciiTheme="minorHAnsi" w:eastAsiaTheme="minorHAnsi" w:hAnsiTheme="minorHAnsi" w:cstheme="minorBidi"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6751E9"/>
    <w:multiLevelType w:val="hybridMultilevel"/>
    <w:tmpl w:val="598CB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9E5CEB"/>
    <w:multiLevelType w:val="hybridMultilevel"/>
    <w:tmpl w:val="860ABF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3C5B2DFE"/>
    <w:multiLevelType w:val="hybridMultilevel"/>
    <w:tmpl w:val="6F941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365F36"/>
    <w:multiLevelType w:val="hybridMultilevel"/>
    <w:tmpl w:val="EE8AA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F27E65"/>
    <w:multiLevelType w:val="multilevel"/>
    <w:tmpl w:val="8358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534FA4"/>
    <w:multiLevelType w:val="hybridMultilevel"/>
    <w:tmpl w:val="F9B06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352CC9"/>
    <w:multiLevelType w:val="hybridMultilevel"/>
    <w:tmpl w:val="A53C6C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254218F"/>
    <w:multiLevelType w:val="hybridMultilevel"/>
    <w:tmpl w:val="484E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4602"/>
    <w:multiLevelType w:val="multilevel"/>
    <w:tmpl w:val="05281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280CC7"/>
    <w:multiLevelType w:val="hybridMultilevel"/>
    <w:tmpl w:val="78967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2646B2"/>
    <w:multiLevelType w:val="hybridMultilevel"/>
    <w:tmpl w:val="C5480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A539A8"/>
    <w:multiLevelType w:val="hybridMultilevel"/>
    <w:tmpl w:val="68642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ED5684"/>
    <w:multiLevelType w:val="hybridMultilevel"/>
    <w:tmpl w:val="BE5C4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F9965B3"/>
    <w:multiLevelType w:val="hybridMultilevel"/>
    <w:tmpl w:val="7D26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B515BF"/>
    <w:multiLevelType w:val="hybridMultilevel"/>
    <w:tmpl w:val="76480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19"/>
  </w:num>
  <w:num w:numId="4">
    <w:abstractNumId w:val="33"/>
  </w:num>
  <w:num w:numId="5">
    <w:abstractNumId w:val="14"/>
  </w:num>
  <w:num w:numId="6">
    <w:abstractNumId w:val="15"/>
  </w:num>
  <w:num w:numId="7">
    <w:abstractNumId w:val="18"/>
  </w:num>
  <w:num w:numId="8">
    <w:abstractNumId w:val="21"/>
  </w:num>
  <w:num w:numId="9">
    <w:abstractNumId w:val="0"/>
  </w:num>
  <w:num w:numId="10">
    <w:abstractNumId w:val="1"/>
  </w:num>
  <w:num w:numId="11">
    <w:abstractNumId w:val="24"/>
  </w:num>
  <w:num w:numId="12">
    <w:abstractNumId w:val="9"/>
  </w:num>
  <w:num w:numId="13">
    <w:abstractNumId w:val="2"/>
  </w:num>
  <w:num w:numId="14">
    <w:abstractNumId w:val="8"/>
  </w:num>
  <w:num w:numId="15">
    <w:abstractNumId w:val="4"/>
  </w:num>
  <w:num w:numId="16">
    <w:abstractNumId w:val="31"/>
  </w:num>
  <w:num w:numId="17">
    <w:abstractNumId w:val="6"/>
  </w:num>
  <w:num w:numId="18">
    <w:abstractNumId w:val="3"/>
  </w:num>
  <w:num w:numId="19">
    <w:abstractNumId w:val="29"/>
  </w:num>
  <w:num w:numId="20">
    <w:abstractNumId w:val="25"/>
  </w:num>
  <w:num w:numId="21">
    <w:abstractNumId w:val="23"/>
  </w:num>
  <w:num w:numId="22">
    <w:abstractNumId w:val="16"/>
  </w:num>
  <w:num w:numId="23">
    <w:abstractNumId w:val="13"/>
  </w:num>
  <w:num w:numId="24">
    <w:abstractNumId w:val="7"/>
  </w:num>
  <w:num w:numId="25">
    <w:abstractNumId w:val="30"/>
  </w:num>
  <w:num w:numId="26">
    <w:abstractNumId w:val="32"/>
  </w:num>
  <w:num w:numId="27">
    <w:abstractNumId w:val="20"/>
  </w:num>
  <w:num w:numId="28">
    <w:abstractNumId w:val="27"/>
  </w:num>
  <w:num w:numId="29">
    <w:abstractNumId w:val="10"/>
  </w:num>
  <w:num w:numId="30">
    <w:abstractNumId w:val="11"/>
  </w:num>
  <w:num w:numId="31">
    <w:abstractNumId w:val="22"/>
  </w:num>
  <w:num w:numId="32">
    <w:abstractNumId w:val="5"/>
  </w:num>
  <w:num w:numId="33">
    <w:abstractNumId w:val="26"/>
  </w:num>
  <w:num w:numId="34">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797"/>
    <w:rsid w:val="00062789"/>
    <w:rsid w:val="00077A45"/>
    <w:rsid w:val="0009172E"/>
    <w:rsid w:val="000A38FF"/>
    <w:rsid w:val="000A7C53"/>
    <w:rsid w:val="000B3E4F"/>
    <w:rsid w:val="000B5E40"/>
    <w:rsid w:val="000D2714"/>
    <w:rsid w:val="000F57F3"/>
    <w:rsid w:val="000F5FE6"/>
    <w:rsid w:val="00106417"/>
    <w:rsid w:val="00142CEA"/>
    <w:rsid w:val="00165512"/>
    <w:rsid w:val="00173443"/>
    <w:rsid w:val="00186437"/>
    <w:rsid w:val="00187692"/>
    <w:rsid w:val="00195D5D"/>
    <w:rsid w:val="001970E2"/>
    <w:rsid w:val="001B638A"/>
    <w:rsid w:val="001C3A65"/>
    <w:rsid w:val="001E718C"/>
    <w:rsid w:val="001F4158"/>
    <w:rsid w:val="001F781F"/>
    <w:rsid w:val="00202783"/>
    <w:rsid w:val="0022018A"/>
    <w:rsid w:val="00224D5F"/>
    <w:rsid w:val="0026560E"/>
    <w:rsid w:val="00291820"/>
    <w:rsid w:val="0029341A"/>
    <w:rsid w:val="002940E1"/>
    <w:rsid w:val="00294115"/>
    <w:rsid w:val="00294D5C"/>
    <w:rsid w:val="00295B8D"/>
    <w:rsid w:val="002B46FD"/>
    <w:rsid w:val="002C523E"/>
    <w:rsid w:val="002D1433"/>
    <w:rsid w:val="002F6F79"/>
    <w:rsid w:val="00321CE4"/>
    <w:rsid w:val="00323207"/>
    <w:rsid w:val="00330AA8"/>
    <w:rsid w:val="00350209"/>
    <w:rsid w:val="00354815"/>
    <w:rsid w:val="00372D22"/>
    <w:rsid w:val="003A087F"/>
    <w:rsid w:val="003B3F0D"/>
    <w:rsid w:val="003B72CE"/>
    <w:rsid w:val="003C1B70"/>
    <w:rsid w:val="003D3923"/>
    <w:rsid w:val="003E59C0"/>
    <w:rsid w:val="004318FB"/>
    <w:rsid w:val="00437B8A"/>
    <w:rsid w:val="004404B0"/>
    <w:rsid w:val="00444A0C"/>
    <w:rsid w:val="00475933"/>
    <w:rsid w:val="004A6E73"/>
    <w:rsid w:val="004C74A0"/>
    <w:rsid w:val="004C7FAB"/>
    <w:rsid w:val="004E513B"/>
    <w:rsid w:val="0051378E"/>
    <w:rsid w:val="00525EB2"/>
    <w:rsid w:val="005272FA"/>
    <w:rsid w:val="0053385B"/>
    <w:rsid w:val="00534855"/>
    <w:rsid w:val="00561B70"/>
    <w:rsid w:val="005638C4"/>
    <w:rsid w:val="00565F69"/>
    <w:rsid w:val="005668B9"/>
    <w:rsid w:val="00577889"/>
    <w:rsid w:val="00585041"/>
    <w:rsid w:val="0059234B"/>
    <w:rsid w:val="005C7519"/>
    <w:rsid w:val="005F6AEE"/>
    <w:rsid w:val="006074F9"/>
    <w:rsid w:val="0061515B"/>
    <w:rsid w:val="0062538C"/>
    <w:rsid w:val="00625C25"/>
    <w:rsid w:val="00627885"/>
    <w:rsid w:val="00634100"/>
    <w:rsid w:val="00651074"/>
    <w:rsid w:val="00665936"/>
    <w:rsid w:val="00683742"/>
    <w:rsid w:val="00684844"/>
    <w:rsid w:val="006A4AC0"/>
    <w:rsid w:val="006C0CD9"/>
    <w:rsid w:val="006C1F54"/>
    <w:rsid w:val="006D633C"/>
    <w:rsid w:val="006D7318"/>
    <w:rsid w:val="007029AC"/>
    <w:rsid w:val="00704DFD"/>
    <w:rsid w:val="0070645B"/>
    <w:rsid w:val="00711C07"/>
    <w:rsid w:val="0071684C"/>
    <w:rsid w:val="007273FD"/>
    <w:rsid w:val="007410D3"/>
    <w:rsid w:val="0079549E"/>
    <w:rsid w:val="007C2FFB"/>
    <w:rsid w:val="007E1BB4"/>
    <w:rsid w:val="007E5F13"/>
    <w:rsid w:val="00804B4B"/>
    <w:rsid w:val="0082251B"/>
    <w:rsid w:val="00824A7A"/>
    <w:rsid w:val="00843568"/>
    <w:rsid w:val="008448B3"/>
    <w:rsid w:val="008628B2"/>
    <w:rsid w:val="00863C1A"/>
    <w:rsid w:val="0088651D"/>
    <w:rsid w:val="0088774A"/>
    <w:rsid w:val="008976D4"/>
    <w:rsid w:val="008A4B1E"/>
    <w:rsid w:val="008C0216"/>
    <w:rsid w:val="008F20D9"/>
    <w:rsid w:val="00902EEE"/>
    <w:rsid w:val="009143C5"/>
    <w:rsid w:val="00921A6C"/>
    <w:rsid w:val="00932ECD"/>
    <w:rsid w:val="00936837"/>
    <w:rsid w:val="009374FC"/>
    <w:rsid w:val="00944842"/>
    <w:rsid w:val="00945119"/>
    <w:rsid w:val="00973CD8"/>
    <w:rsid w:val="009A169C"/>
    <w:rsid w:val="009A3E74"/>
    <w:rsid w:val="009D2797"/>
    <w:rsid w:val="009D3CD7"/>
    <w:rsid w:val="009F4B66"/>
    <w:rsid w:val="00A11AFB"/>
    <w:rsid w:val="00A24E8E"/>
    <w:rsid w:val="00A5278C"/>
    <w:rsid w:val="00A65D56"/>
    <w:rsid w:val="00A72E57"/>
    <w:rsid w:val="00A74585"/>
    <w:rsid w:val="00A76CBA"/>
    <w:rsid w:val="00A77416"/>
    <w:rsid w:val="00A858B2"/>
    <w:rsid w:val="00AA3A59"/>
    <w:rsid w:val="00AB5710"/>
    <w:rsid w:val="00AB5AA0"/>
    <w:rsid w:val="00AF034C"/>
    <w:rsid w:val="00AF5C56"/>
    <w:rsid w:val="00B123FE"/>
    <w:rsid w:val="00B20AEA"/>
    <w:rsid w:val="00B304CF"/>
    <w:rsid w:val="00B31485"/>
    <w:rsid w:val="00B5623F"/>
    <w:rsid w:val="00B640A5"/>
    <w:rsid w:val="00B72666"/>
    <w:rsid w:val="00B82B8D"/>
    <w:rsid w:val="00B94C83"/>
    <w:rsid w:val="00BA0FDE"/>
    <w:rsid w:val="00BA325C"/>
    <w:rsid w:val="00BB44F1"/>
    <w:rsid w:val="00BB53E2"/>
    <w:rsid w:val="00C17476"/>
    <w:rsid w:val="00C175C2"/>
    <w:rsid w:val="00C22891"/>
    <w:rsid w:val="00C245D9"/>
    <w:rsid w:val="00C355BF"/>
    <w:rsid w:val="00C53427"/>
    <w:rsid w:val="00C60FCD"/>
    <w:rsid w:val="00C71565"/>
    <w:rsid w:val="00C72BF7"/>
    <w:rsid w:val="00C9306E"/>
    <w:rsid w:val="00CA10E8"/>
    <w:rsid w:val="00CA7A89"/>
    <w:rsid w:val="00CE05BB"/>
    <w:rsid w:val="00CF46CD"/>
    <w:rsid w:val="00D00DA2"/>
    <w:rsid w:val="00D50F7F"/>
    <w:rsid w:val="00D538C3"/>
    <w:rsid w:val="00D72F49"/>
    <w:rsid w:val="00D7372A"/>
    <w:rsid w:val="00D73ECD"/>
    <w:rsid w:val="00D75123"/>
    <w:rsid w:val="00DC430D"/>
    <w:rsid w:val="00E44BDB"/>
    <w:rsid w:val="00E50E67"/>
    <w:rsid w:val="00E64A4C"/>
    <w:rsid w:val="00E96C45"/>
    <w:rsid w:val="00EF6785"/>
    <w:rsid w:val="00F11DB1"/>
    <w:rsid w:val="00F44D19"/>
    <w:rsid w:val="00F7746C"/>
    <w:rsid w:val="00F922E6"/>
    <w:rsid w:val="00F949DB"/>
    <w:rsid w:val="00FB5E4E"/>
    <w:rsid w:val="00FB6BC2"/>
    <w:rsid w:val="00FC7A53"/>
    <w:rsid w:val="00FF3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F9AFF"/>
  <w15:chartTrackingRefBased/>
  <w15:docId w15:val="{5163167D-CBBF-47C4-8AB9-F7D07BED5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175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73FD"/>
    <w:pPr>
      <w:ind w:left="720"/>
      <w:contextualSpacing/>
    </w:pPr>
  </w:style>
  <w:style w:type="paragraph" w:styleId="HTMLPreformatted">
    <w:name w:val="HTML Preformatted"/>
    <w:basedOn w:val="Normal"/>
    <w:link w:val="HTMLPreformattedChar"/>
    <w:uiPriority w:val="99"/>
    <w:semiHidden/>
    <w:unhideWhenUsed/>
    <w:rsid w:val="00431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18FB"/>
    <w:rPr>
      <w:rFonts w:ascii="Courier New" w:eastAsia="Times New Roman" w:hAnsi="Courier New" w:cs="Courier New"/>
      <w:sz w:val="20"/>
      <w:szCs w:val="20"/>
    </w:rPr>
  </w:style>
  <w:style w:type="character" w:styleId="Hyperlink">
    <w:name w:val="Hyperlink"/>
    <w:basedOn w:val="DefaultParagraphFont"/>
    <w:uiPriority w:val="99"/>
    <w:unhideWhenUsed/>
    <w:rsid w:val="004318FB"/>
    <w:rPr>
      <w:color w:val="0000FF"/>
      <w:u w:val="single"/>
    </w:rPr>
  </w:style>
  <w:style w:type="character" w:styleId="HTMLCode">
    <w:name w:val="HTML Code"/>
    <w:basedOn w:val="DefaultParagraphFont"/>
    <w:uiPriority w:val="99"/>
    <w:semiHidden/>
    <w:unhideWhenUsed/>
    <w:rsid w:val="00B94C83"/>
    <w:rPr>
      <w:rFonts w:ascii="Courier New" w:eastAsia="Times New Roman" w:hAnsi="Courier New" w:cs="Courier New"/>
      <w:sz w:val="20"/>
      <w:szCs w:val="20"/>
    </w:rPr>
  </w:style>
  <w:style w:type="paragraph" w:styleId="Header">
    <w:name w:val="header"/>
    <w:basedOn w:val="Normal"/>
    <w:link w:val="HeaderChar"/>
    <w:uiPriority w:val="99"/>
    <w:unhideWhenUsed/>
    <w:rsid w:val="00945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5119"/>
  </w:style>
  <w:style w:type="paragraph" w:styleId="Footer">
    <w:name w:val="footer"/>
    <w:basedOn w:val="Normal"/>
    <w:link w:val="FooterChar"/>
    <w:uiPriority w:val="99"/>
    <w:unhideWhenUsed/>
    <w:rsid w:val="00945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5119"/>
  </w:style>
  <w:style w:type="character" w:styleId="Strong">
    <w:name w:val="Strong"/>
    <w:basedOn w:val="DefaultParagraphFont"/>
    <w:uiPriority w:val="22"/>
    <w:qFormat/>
    <w:rsid w:val="0079549E"/>
    <w:rPr>
      <w:b/>
      <w:bCs/>
    </w:rPr>
  </w:style>
  <w:style w:type="character" w:styleId="Emphasis">
    <w:name w:val="Emphasis"/>
    <w:basedOn w:val="DefaultParagraphFont"/>
    <w:uiPriority w:val="20"/>
    <w:qFormat/>
    <w:rsid w:val="0079549E"/>
    <w:rPr>
      <w:i/>
      <w:iCs/>
    </w:rPr>
  </w:style>
  <w:style w:type="paragraph" w:styleId="NormalWeb">
    <w:name w:val="Normal (Web)"/>
    <w:basedOn w:val="Normal"/>
    <w:uiPriority w:val="99"/>
    <w:unhideWhenUsed/>
    <w:rsid w:val="00DC43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35481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C175C2"/>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1231">
      <w:bodyDiv w:val="1"/>
      <w:marLeft w:val="0"/>
      <w:marRight w:val="0"/>
      <w:marTop w:val="0"/>
      <w:marBottom w:val="0"/>
      <w:divBdr>
        <w:top w:val="none" w:sz="0" w:space="0" w:color="auto"/>
        <w:left w:val="none" w:sz="0" w:space="0" w:color="auto"/>
        <w:bottom w:val="none" w:sz="0" w:space="0" w:color="auto"/>
        <w:right w:val="none" w:sz="0" w:space="0" w:color="auto"/>
      </w:divBdr>
    </w:div>
    <w:div w:id="37819966">
      <w:bodyDiv w:val="1"/>
      <w:marLeft w:val="0"/>
      <w:marRight w:val="0"/>
      <w:marTop w:val="0"/>
      <w:marBottom w:val="0"/>
      <w:divBdr>
        <w:top w:val="none" w:sz="0" w:space="0" w:color="auto"/>
        <w:left w:val="none" w:sz="0" w:space="0" w:color="auto"/>
        <w:bottom w:val="none" w:sz="0" w:space="0" w:color="auto"/>
        <w:right w:val="none" w:sz="0" w:space="0" w:color="auto"/>
      </w:divBdr>
      <w:divsChild>
        <w:div w:id="676344494">
          <w:marLeft w:val="0"/>
          <w:marRight w:val="0"/>
          <w:marTop w:val="0"/>
          <w:marBottom w:val="0"/>
          <w:divBdr>
            <w:top w:val="single" w:sz="2" w:space="1" w:color="FFFFFF"/>
            <w:left w:val="single" w:sz="2" w:space="0" w:color="FFFFFF"/>
            <w:bottom w:val="single" w:sz="2" w:space="1" w:color="FFFFFF"/>
            <w:right w:val="single" w:sz="2" w:space="4" w:color="FFFFFF"/>
          </w:divBdr>
          <w:divsChild>
            <w:div w:id="2003729114">
              <w:marLeft w:val="0"/>
              <w:marRight w:val="0"/>
              <w:marTop w:val="0"/>
              <w:marBottom w:val="0"/>
              <w:divBdr>
                <w:top w:val="none" w:sz="0" w:space="0" w:color="auto"/>
                <w:left w:val="none" w:sz="0" w:space="0" w:color="auto"/>
                <w:bottom w:val="none" w:sz="0" w:space="0" w:color="auto"/>
                <w:right w:val="none" w:sz="0" w:space="0" w:color="auto"/>
              </w:divBdr>
            </w:div>
          </w:divsChild>
        </w:div>
        <w:div w:id="676153715">
          <w:marLeft w:val="0"/>
          <w:marRight w:val="0"/>
          <w:marTop w:val="0"/>
          <w:marBottom w:val="0"/>
          <w:divBdr>
            <w:top w:val="single" w:sz="2" w:space="1" w:color="FFFFFF"/>
            <w:left w:val="single" w:sz="2" w:space="0" w:color="FFFFFF"/>
            <w:bottom w:val="single" w:sz="2" w:space="1" w:color="FFFFFF"/>
            <w:right w:val="single" w:sz="2" w:space="4" w:color="FFFFFF"/>
          </w:divBdr>
          <w:divsChild>
            <w:div w:id="1325739866">
              <w:marLeft w:val="0"/>
              <w:marRight w:val="0"/>
              <w:marTop w:val="0"/>
              <w:marBottom w:val="0"/>
              <w:divBdr>
                <w:top w:val="none" w:sz="0" w:space="0" w:color="auto"/>
                <w:left w:val="none" w:sz="0" w:space="0" w:color="auto"/>
                <w:bottom w:val="none" w:sz="0" w:space="0" w:color="auto"/>
                <w:right w:val="none" w:sz="0" w:space="0" w:color="auto"/>
              </w:divBdr>
            </w:div>
          </w:divsChild>
        </w:div>
        <w:div w:id="1294020468">
          <w:marLeft w:val="0"/>
          <w:marRight w:val="0"/>
          <w:marTop w:val="0"/>
          <w:marBottom w:val="0"/>
          <w:divBdr>
            <w:top w:val="single" w:sz="2" w:space="1" w:color="FFFFFF"/>
            <w:left w:val="single" w:sz="2" w:space="0" w:color="FFFFFF"/>
            <w:bottom w:val="single" w:sz="2" w:space="1" w:color="FFFFFF"/>
            <w:right w:val="single" w:sz="2" w:space="4" w:color="FFFFFF"/>
          </w:divBdr>
          <w:divsChild>
            <w:div w:id="1335957631">
              <w:marLeft w:val="0"/>
              <w:marRight w:val="0"/>
              <w:marTop w:val="0"/>
              <w:marBottom w:val="0"/>
              <w:divBdr>
                <w:top w:val="none" w:sz="0" w:space="0" w:color="auto"/>
                <w:left w:val="none" w:sz="0" w:space="0" w:color="auto"/>
                <w:bottom w:val="none" w:sz="0" w:space="0" w:color="auto"/>
                <w:right w:val="none" w:sz="0" w:space="0" w:color="auto"/>
              </w:divBdr>
            </w:div>
          </w:divsChild>
        </w:div>
        <w:div w:id="70926914">
          <w:marLeft w:val="0"/>
          <w:marRight w:val="0"/>
          <w:marTop w:val="0"/>
          <w:marBottom w:val="0"/>
          <w:divBdr>
            <w:top w:val="single" w:sz="2" w:space="1" w:color="FFFFFF"/>
            <w:left w:val="single" w:sz="2" w:space="0" w:color="FFFFFF"/>
            <w:bottom w:val="single" w:sz="2" w:space="1" w:color="FFFFFF"/>
            <w:right w:val="single" w:sz="2" w:space="4" w:color="FFFFFF"/>
          </w:divBdr>
          <w:divsChild>
            <w:div w:id="259945797">
              <w:marLeft w:val="0"/>
              <w:marRight w:val="0"/>
              <w:marTop w:val="0"/>
              <w:marBottom w:val="0"/>
              <w:divBdr>
                <w:top w:val="none" w:sz="0" w:space="0" w:color="auto"/>
                <w:left w:val="none" w:sz="0" w:space="0" w:color="auto"/>
                <w:bottom w:val="none" w:sz="0" w:space="0" w:color="auto"/>
                <w:right w:val="none" w:sz="0" w:space="0" w:color="auto"/>
              </w:divBdr>
            </w:div>
          </w:divsChild>
        </w:div>
        <w:div w:id="1941378460">
          <w:marLeft w:val="0"/>
          <w:marRight w:val="0"/>
          <w:marTop w:val="0"/>
          <w:marBottom w:val="0"/>
          <w:divBdr>
            <w:top w:val="single" w:sz="2" w:space="1" w:color="FFFFFF"/>
            <w:left w:val="single" w:sz="2" w:space="0" w:color="E0E0E0"/>
            <w:bottom w:val="single" w:sz="2" w:space="1" w:color="FFFFFF"/>
            <w:right w:val="single" w:sz="2" w:space="4" w:color="FFFFFF"/>
          </w:divBdr>
          <w:divsChild>
            <w:div w:id="172945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4175">
      <w:bodyDiv w:val="1"/>
      <w:marLeft w:val="0"/>
      <w:marRight w:val="0"/>
      <w:marTop w:val="0"/>
      <w:marBottom w:val="0"/>
      <w:divBdr>
        <w:top w:val="none" w:sz="0" w:space="0" w:color="auto"/>
        <w:left w:val="none" w:sz="0" w:space="0" w:color="auto"/>
        <w:bottom w:val="none" w:sz="0" w:space="0" w:color="auto"/>
        <w:right w:val="none" w:sz="0" w:space="0" w:color="auto"/>
      </w:divBdr>
    </w:div>
    <w:div w:id="264462183">
      <w:bodyDiv w:val="1"/>
      <w:marLeft w:val="0"/>
      <w:marRight w:val="0"/>
      <w:marTop w:val="0"/>
      <w:marBottom w:val="0"/>
      <w:divBdr>
        <w:top w:val="none" w:sz="0" w:space="0" w:color="auto"/>
        <w:left w:val="none" w:sz="0" w:space="0" w:color="auto"/>
        <w:bottom w:val="none" w:sz="0" w:space="0" w:color="auto"/>
        <w:right w:val="none" w:sz="0" w:space="0" w:color="auto"/>
      </w:divBdr>
    </w:div>
    <w:div w:id="279148344">
      <w:bodyDiv w:val="1"/>
      <w:marLeft w:val="0"/>
      <w:marRight w:val="0"/>
      <w:marTop w:val="0"/>
      <w:marBottom w:val="0"/>
      <w:divBdr>
        <w:top w:val="none" w:sz="0" w:space="0" w:color="auto"/>
        <w:left w:val="none" w:sz="0" w:space="0" w:color="auto"/>
        <w:bottom w:val="none" w:sz="0" w:space="0" w:color="auto"/>
        <w:right w:val="none" w:sz="0" w:space="0" w:color="auto"/>
      </w:divBdr>
    </w:div>
    <w:div w:id="317802798">
      <w:bodyDiv w:val="1"/>
      <w:marLeft w:val="0"/>
      <w:marRight w:val="0"/>
      <w:marTop w:val="0"/>
      <w:marBottom w:val="0"/>
      <w:divBdr>
        <w:top w:val="none" w:sz="0" w:space="0" w:color="auto"/>
        <w:left w:val="none" w:sz="0" w:space="0" w:color="auto"/>
        <w:bottom w:val="none" w:sz="0" w:space="0" w:color="auto"/>
        <w:right w:val="none" w:sz="0" w:space="0" w:color="auto"/>
      </w:divBdr>
    </w:div>
    <w:div w:id="386340835">
      <w:bodyDiv w:val="1"/>
      <w:marLeft w:val="0"/>
      <w:marRight w:val="0"/>
      <w:marTop w:val="0"/>
      <w:marBottom w:val="0"/>
      <w:divBdr>
        <w:top w:val="none" w:sz="0" w:space="0" w:color="auto"/>
        <w:left w:val="none" w:sz="0" w:space="0" w:color="auto"/>
        <w:bottom w:val="none" w:sz="0" w:space="0" w:color="auto"/>
        <w:right w:val="none" w:sz="0" w:space="0" w:color="auto"/>
      </w:divBdr>
    </w:div>
    <w:div w:id="387459430">
      <w:bodyDiv w:val="1"/>
      <w:marLeft w:val="0"/>
      <w:marRight w:val="0"/>
      <w:marTop w:val="0"/>
      <w:marBottom w:val="0"/>
      <w:divBdr>
        <w:top w:val="none" w:sz="0" w:space="0" w:color="auto"/>
        <w:left w:val="none" w:sz="0" w:space="0" w:color="auto"/>
        <w:bottom w:val="none" w:sz="0" w:space="0" w:color="auto"/>
        <w:right w:val="none" w:sz="0" w:space="0" w:color="auto"/>
      </w:divBdr>
    </w:div>
    <w:div w:id="406803597">
      <w:bodyDiv w:val="1"/>
      <w:marLeft w:val="0"/>
      <w:marRight w:val="0"/>
      <w:marTop w:val="0"/>
      <w:marBottom w:val="0"/>
      <w:divBdr>
        <w:top w:val="none" w:sz="0" w:space="0" w:color="auto"/>
        <w:left w:val="none" w:sz="0" w:space="0" w:color="auto"/>
        <w:bottom w:val="none" w:sz="0" w:space="0" w:color="auto"/>
        <w:right w:val="none" w:sz="0" w:space="0" w:color="auto"/>
      </w:divBdr>
    </w:div>
    <w:div w:id="436827925">
      <w:bodyDiv w:val="1"/>
      <w:marLeft w:val="0"/>
      <w:marRight w:val="0"/>
      <w:marTop w:val="0"/>
      <w:marBottom w:val="0"/>
      <w:divBdr>
        <w:top w:val="none" w:sz="0" w:space="0" w:color="auto"/>
        <w:left w:val="none" w:sz="0" w:space="0" w:color="auto"/>
        <w:bottom w:val="none" w:sz="0" w:space="0" w:color="auto"/>
        <w:right w:val="none" w:sz="0" w:space="0" w:color="auto"/>
      </w:divBdr>
    </w:div>
    <w:div w:id="453015828">
      <w:bodyDiv w:val="1"/>
      <w:marLeft w:val="0"/>
      <w:marRight w:val="0"/>
      <w:marTop w:val="0"/>
      <w:marBottom w:val="0"/>
      <w:divBdr>
        <w:top w:val="none" w:sz="0" w:space="0" w:color="auto"/>
        <w:left w:val="none" w:sz="0" w:space="0" w:color="auto"/>
        <w:bottom w:val="none" w:sz="0" w:space="0" w:color="auto"/>
        <w:right w:val="none" w:sz="0" w:space="0" w:color="auto"/>
      </w:divBdr>
    </w:div>
    <w:div w:id="749735881">
      <w:bodyDiv w:val="1"/>
      <w:marLeft w:val="0"/>
      <w:marRight w:val="0"/>
      <w:marTop w:val="0"/>
      <w:marBottom w:val="0"/>
      <w:divBdr>
        <w:top w:val="none" w:sz="0" w:space="0" w:color="auto"/>
        <w:left w:val="none" w:sz="0" w:space="0" w:color="auto"/>
        <w:bottom w:val="none" w:sz="0" w:space="0" w:color="auto"/>
        <w:right w:val="none" w:sz="0" w:space="0" w:color="auto"/>
      </w:divBdr>
    </w:div>
    <w:div w:id="750926648">
      <w:bodyDiv w:val="1"/>
      <w:marLeft w:val="0"/>
      <w:marRight w:val="0"/>
      <w:marTop w:val="0"/>
      <w:marBottom w:val="0"/>
      <w:divBdr>
        <w:top w:val="none" w:sz="0" w:space="0" w:color="auto"/>
        <w:left w:val="none" w:sz="0" w:space="0" w:color="auto"/>
        <w:bottom w:val="none" w:sz="0" w:space="0" w:color="auto"/>
        <w:right w:val="none" w:sz="0" w:space="0" w:color="auto"/>
      </w:divBdr>
    </w:div>
    <w:div w:id="775758678">
      <w:bodyDiv w:val="1"/>
      <w:marLeft w:val="0"/>
      <w:marRight w:val="0"/>
      <w:marTop w:val="0"/>
      <w:marBottom w:val="0"/>
      <w:divBdr>
        <w:top w:val="none" w:sz="0" w:space="0" w:color="auto"/>
        <w:left w:val="none" w:sz="0" w:space="0" w:color="auto"/>
        <w:bottom w:val="none" w:sz="0" w:space="0" w:color="auto"/>
        <w:right w:val="none" w:sz="0" w:space="0" w:color="auto"/>
      </w:divBdr>
    </w:div>
    <w:div w:id="778988043">
      <w:bodyDiv w:val="1"/>
      <w:marLeft w:val="0"/>
      <w:marRight w:val="0"/>
      <w:marTop w:val="0"/>
      <w:marBottom w:val="0"/>
      <w:divBdr>
        <w:top w:val="none" w:sz="0" w:space="0" w:color="auto"/>
        <w:left w:val="none" w:sz="0" w:space="0" w:color="auto"/>
        <w:bottom w:val="none" w:sz="0" w:space="0" w:color="auto"/>
        <w:right w:val="none" w:sz="0" w:space="0" w:color="auto"/>
      </w:divBdr>
    </w:div>
    <w:div w:id="806361033">
      <w:bodyDiv w:val="1"/>
      <w:marLeft w:val="0"/>
      <w:marRight w:val="0"/>
      <w:marTop w:val="0"/>
      <w:marBottom w:val="0"/>
      <w:divBdr>
        <w:top w:val="none" w:sz="0" w:space="0" w:color="auto"/>
        <w:left w:val="none" w:sz="0" w:space="0" w:color="auto"/>
        <w:bottom w:val="none" w:sz="0" w:space="0" w:color="auto"/>
        <w:right w:val="none" w:sz="0" w:space="0" w:color="auto"/>
      </w:divBdr>
    </w:div>
    <w:div w:id="818768220">
      <w:bodyDiv w:val="1"/>
      <w:marLeft w:val="0"/>
      <w:marRight w:val="0"/>
      <w:marTop w:val="0"/>
      <w:marBottom w:val="0"/>
      <w:divBdr>
        <w:top w:val="none" w:sz="0" w:space="0" w:color="auto"/>
        <w:left w:val="none" w:sz="0" w:space="0" w:color="auto"/>
        <w:bottom w:val="none" w:sz="0" w:space="0" w:color="auto"/>
        <w:right w:val="none" w:sz="0" w:space="0" w:color="auto"/>
      </w:divBdr>
    </w:div>
    <w:div w:id="1053895555">
      <w:bodyDiv w:val="1"/>
      <w:marLeft w:val="0"/>
      <w:marRight w:val="0"/>
      <w:marTop w:val="0"/>
      <w:marBottom w:val="0"/>
      <w:divBdr>
        <w:top w:val="none" w:sz="0" w:space="0" w:color="auto"/>
        <w:left w:val="none" w:sz="0" w:space="0" w:color="auto"/>
        <w:bottom w:val="none" w:sz="0" w:space="0" w:color="auto"/>
        <w:right w:val="none" w:sz="0" w:space="0" w:color="auto"/>
      </w:divBdr>
    </w:div>
    <w:div w:id="1134373237">
      <w:bodyDiv w:val="1"/>
      <w:marLeft w:val="0"/>
      <w:marRight w:val="0"/>
      <w:marTop w:val="0"/>
      <w:marBottom w:val="0"/>
      <w:divBdr>
        <w:top w:val="none" w:sz="0" w:space="0" w:color="auto"/>
        <w:left w:val="none" w:sz="0" w:space="0" w:color="auto"/>
        <w:bottom w:val="none" w:sz="0" w:space="0" w:color="auto"/>
        <w:right w:val="none" w:sz="0" w:space="0" w:color="auto"/>
      </w:divBdr>
    </w:div>
    <w:div w:id="1188449779">
      <w:bodyDiv w:val="1"/>
      <w:marLeft w:val="0"/>
      <w:marRight w:val="0"/>
      <w:marTop w:val="0"/>
      <w:marBottom w:val="0"/>
      <w:divBdr>
        <w:top w:val="none" w:sz="0" w:space="0" w:color="auto"/>
        <w:left w:val="none" w:sz="0" w:space="0" w:color="auto"/>
        <w:bottom w:val="none" w:sz="0" w:space="0" w:color="auto"/>
        <w:right w:val="none" w:sz="0" w:space="0" w:color="auto"/>
      </w:divBdr>
    </w:div>
    <w:div w:id="1193424148">
      <w:bodyDiv w:val="1"/>
      <w:marLeft w:val="0"/>
      <w:marRight w:val="0"/>
      <w:marTop w:val="0"/>
      <w:marBottom w:val="0"/>
      <w:divBdr>
        <w:top w:val="none" w:sz="0" w:space="0" w:color="auto"/>
        <w:left w:val="none" w:sz="0" w:space="0" w:color="auto"/>
        <w:bottom w:val="none" w:sz="0" w:space="0" w:color="auto"/>
        <w:right w:val="none" w:sz="0" w:space="0" w:color="auto"/>
      </w:divBdr>
    </w:div>
    <w:div w:id="1230577666">
      <w:bodyDiv w:val="1"/>
      <w:marLeft w:val="0"/>
      <w:marRight w:val="0"/>
      <w:marTop w:val="0"/>
      <w:marBottom w:val="0"/>
      <w:divBdr>
        <w:top w:val="none" w:sz="0" w:space="0" w:color="auto"/>
        <w:left w:val="none" w:sz="0" w:space="0" w:color="auto"/>
        <w:bottom w:val="none" w:sz="0" w:space="0" w:color="auto"/>
        <w:right w:val="none" w:sz="0" w:space="0" w:color="auto"/>
      </w:divBdr>
    </w:div>
    <w:div w:id="1247615081">
      <w:bodyDiv w:val="1"/>
      <w:marLeft w:val="0"/>
      <w:marRight w:val="0"/>
      <w:marTop w:val="0"/>
      <w:marBottom w:val="0"/>
      <w:divBdr>
        <w:top w:val="none" w:sz="0" w:space="0" w:color="auto"/>
        <w:left w:val="none" w:sz="0" w:space="0" w:color="auto"/>
        <w:bottom w:val="none" w:sz="0" w:space="0" w:color="auto"/>
        <w:right w:val="none" w:sz="0" w:space="0" w:color="auto"/>
      </w:divBdr>
    </w:div>
    <w:div w:id="1467893448">
      <w:bodyDiv w:val="1"/>
      <w:marLeft w:val="0"/>
      <w:marRight w:val="0"/>
      <w:marTop w:val="0"/>
      <w:marBottom w:val="0"/>
      <w:divBdr>
        <w:top w:val="none" w:sz="0" w:space="0" w:color="auto"/>
        <w:left w:val="none" w:sz="0" w:space="0" w:color="auto"/>
        <w:bottom w:val="none" w:sz="0" w:space="0" w:color="auto"/>
        <w:right w:val="none" w:sz="0" w:space="0" w:color="auto"/>
      </w:divBdr>
    </w:div>
    <w:div w:id="1492717667">
      <w:bodyDiv w:val="1"/>
      <w:marLeft w:val="0"/>
      <w:marRight w:val="0"/>
      <w:marTop w:val="0"/>
      <w:marBottom w:val="0"/>
      <w:divBdr>
        <w:top w:val="none" w:sz="0" w:space="0" w:color="auto"/>
        <w:left w:val="none" w:sz="0" w:space="0" w:color="auto"/>
        <w:bottom w:val="none" w:sz="0" w:space="0" w:color="auto"/>
        <w:right w:val="none" w:sz="0" w:space="0" w:color="auto"/>
      </w:divBdr>
    </w:div>
    <w:div w:id="1528177821">
      <w:bodyDiv w:val="1"/>
      <w:marLeft w:val="0"/>
      <w:marRight w:val="0"/>
      <w:marTop w:val="0"/>
      <w:marBottom w:val="0"/>
      <w:divBdr>
        <w:top w:val="none" w:sz="0" w:space="0" w:color="auto"/>
        <w:left w:val="none" w:sz="0" w:space="0" w:color="auto"/>
        <w:bottom w:val="none" w:sz="0" w:space="0" w:color="auto"/>
        <w:right w:val="none" w:sz="0" w:space="0" w:color="auto"/>
      </w:divBdr>
    </w:div>
    <w:div w:id="1582254228">
      <w:bodyDiv w:val="1"/>
      <w:marLeft w:val="0"/>
      <w:marRight w:val="0"/>
      <w:marTop w:val="0"/>
      <w:marBottom w:val="0"/>
      <w:divBdr>
        <w:top w:val="none" w:sz="0" w:space="0" w:color="auto"/>
        <w:left w:val="none" w:sz="0" w:space="0" w:color="auto"/>
        <w:bottom w:val="none" w:sz="0" w:space="0" w:color="auto"/>
        <w:right w:val="none" w:sz="0" w:space="0" w:color="auto"/>
      </w:divBdr>
    </w:div>
    <w:div w:id="1658143771">
      <w:bodyDiv w:val="1"/>
      <w:marLeft w:val="0"/>
      <w:marRight w:val="0"/>
      <w:marTop w:val="0"/>
      <w:marBottom w:val="0"/>
      <w:divBdr>
        <w:top w:val="none" w:sz="0" w:space="0" w:color="auto"/>
        <w:left w:val="none" w:sz="0" w:space="0" w:color="auto"/>
        <w:bottom w:val="none" w:sz="0" w:space="0" w:color="auto"/>
        <w:right w:val="none" w:sz="0" w:space="0" w:color="auto"/>
      </w:divBdr>
    </w:div>
    <w:div w:id="1715344957">
      <w:bodyDiv w:val="1"/>
      <w:marLeft w:val="0"/>
      <w:marRight w:val="0"/>
      <w:marTop w:val="0"/>
      <w:marBottom w:val="0"/>
      <w:divBdr>
        <w:top w:val="none" w:sz="0" w:space="0" w:color="auto"/>
        <w:left w:val="none" w:sz="0" w:space="0" w:color="auto"/>
        <w:bottom w:val="none" w:sz="0" w:space="0" w:color="auto"/>
        <w:right w:val="none" w:sz="0" w:space="0" w:color="auto"/>
      </w:divBdr>
    </w:div>
    <w:div w:id="1725904444">
      <w:bodyDiv w:val="1"/>
      <w:marLeft w:val="0"/>
      <w:marRight w:val="0"/>
      <w:marTop w:val="0"/>
      <w:marBottom w:val="0"/>
      <w:divBdr>
        <w:top w:val="none" w:sz="0" w:space="0" w:color="auto"/>
        <w:left w:val="none" w:sz="0" w:space="0" w:color="auto"/>
        <w:bottom w:val="none" w:sz="0" w:space="0" w:color="auto"/>
        <w:right w:val="none" w:sz="0" w:space="0" w:color="auto"/>
      </w:divBdr>
    </w:div>
    <w:div w:id="1794326080">
      <w:bodyDiv w:val="1"/>
      <w:marLeft w:val="0"/>
      <w:marRight w:val="0"/>
      <w:marTop w:val="0"/>
      <w:marBottom w:val="0"/>
      <w:divBdr>
        <w:top w:val="none" w:sz="0" w:space="0" w:color="auto"/>
        <w:left w:val="none" w:sz="0" w:space="0" w:color="auto"/>
        <w:bottom w:val="none" w:sz="0" w:space="0" w:color="auto"/>
        <w:right w:val="none" w:sz="0" w:space="0" w:color="auto"/>
      </w:divBdr>
    </w:div>
    <w:div w:id="1801224180">
      <w:bodyDiv w:val="1"/>
      <w:marLeft w:val="0"/>
      <w:marRight w:val="0"/>
      <w:marTop w:val="0"/>
      <w:marBottom w:val="0"/>
      <w:divBdr>
        <w:top w:val="none" w:sz="0" w:space="0" w:color="auto"/>
        <w:left w:val="none" w:sz="0" w:space="0" w:color="auto"/>
        <w:bottom w:val="none" w:sz="0" w:space="0" w:color="auto"/>
        <w:right w:val="none" w:sz="0" w:space="0" w:color="auto"/>
      </w:divBdr>
    </w:div>
    <w:div w:id="1933277391">
      <w:bodyDiv w:val="1"/>
      <w:marLeft w:val="0"/>
      <w:marRight w:val="0"/>
      <w:marTop w:val="0"/>
      <w:marBottom w:val="0"/>
      <w:divBdr>
        <w:top w:val="none" w:sz="0" w:space="0" w:color="auto"/>
        <w:left w:val="none" w:sz="0" w:space="0" w:color="auto"/>
        <w:bottom w:val="none" w:sz="0" w:space="0" w:color="auto"/>
        <w:right w:val="none" w:sz="0" w:space="0" w:color="auto"/>
      </w:divBdr>
    </w:div>
    <w:div w:id="2069646965">
      <w:bodyDiv w:val="1"/>
      <w:marLeft w:val="0"/>
      <w:marRight w:val="0"/>
      <w:marTop w:val="0"/>
      <w:marBottom w:val="0"/>
      <w:divBdr>
        <w:top w:val="none" w:sz="0" w:space="0" w:color="auto"/>
        <w:left w:val="none" w:sz="0" w:space="0" w:color="auto"/>
        <w:bottom w:val="none" w:sz="0" w:space="0" w:color="auto"/>
        <w:right w:val="none" w:sz="0" w:space="0" w:color="auto"/>
      </w:divBdr>
    </w:div>
    <w:div w:id="211185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varevisited.blogspot.sg/2014/03/how-to-clone-collection-in-java-deep-copy-vs-shallow.html" TargetMode="External"/><Relationship Id="rId13" Type="http://schemas.openxmlformats.org/officeDocument/2006/relationships/hyperlink" Target="https://www.geeksforgeeks.org/garbage-collection-java/" TargetMode="External"/><Relationship Id="rId18" Type="http://schemas.openxmlformats.org/officeDocument/2006/relationships/hyperlink" Target="https://www.geeksforgeeks.org/collections-in-java-2/" TargetMode="External"/><Relationship Id="rId26" Type="http://schemas.openxmlformats.org/officeDocument/2006/relationships/hyperlink" Target="https://www.geeksforgeeks.org/pairwise-swap-elements-of-a-given-linked-list/" TargetMode="External"/><Relationship Id="rId3" Type="http://schemas.openxmlformats.org/officeDocument/2006/relationships/settings" Target="settings.xml"/><Relationship Id="rId21" Type="http://schemas.openxmlformats.org/officeDocument/2006/relationships/image" Target="media/image6.gif"/><Relationship Id="rId7" Type="http://schemas.openxmlformats.org/officeDocument/2006/relationships/image" Target="media/image1.png"/><Relationship Id="rId12" Type="http://schemas.openxmlformats.org/officeDocument/2006/relationships/hyperlink" Target="https://www.javatpoint.com/solid-principles-java" TargetMode="External"/><Relationship Id="rId17" Type="http://schemas.openxmlformats.org/officeDocument/2006/relationships/hyperlink" Target="https://www.geeksforgeeks.org/iterators-in-java/" TargetMode="External"/><Relationship Id="rId25" Type="http://schemas.openxmlformats.org/officeDocument/2006/relationships/hyperlink" Target="https://www.geeksforgeeks.org/swap-nodes-in-a-linked-list-without-swapping-data/"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howtodoinjava.com/java/basics/java-hashcode-equals-methods/"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reflection-in-java/"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medium.com/geekculture/pitfalls-of-java-parallel-streams-731fe0c1eb5f" TargetMode="External"/><Relationship Id="rId28" Type="http://schemas.openxmlformats.org/officeDocument/2006/relationships/hyperlink" Target="https://www.geeksforgeeks.org/understanding-threads-on-producer-consumer-problem-java/" TargetMode="External"/><Relationship Id="rId10" Type="http://schemas.openxmlformats.org/officeDocument/2006/relationships/hyperlink" Target="https://www.geeksforgeeks.org/different-ways-create-objects-java/"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net-informations.com/faq/netfaq/singlestatic.htm" TargetMode="External"/><Relationship Id="rId14" Type="http://schemas.openxmlformats.org/officeDocument/2006/relationships/image" Target="media/image2.png"/><Relationship Id="rId22" Type="http://schemas.openxmlformats.org/officeDocument/2006/relationships/hyperlink" Target="https://www.geeksforgeeks.org/functional-interfaces-java/" TargetMode="External"/><Relationship Id="rId27" Type="http://schemas.openxmlformats.org/officeDocument/2006/relationships/hyperlink" Target="https://www.geeksforgeeks.org/function-to-check-if-a-singly-linked-list-is-palindrom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10485</TotalTime>
  <Pages>27</Pages>
  <Words>4552</Words>
  <Characters>25951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NIIT Technologies Limited</Company>
  <LinksUpToDate>false</LinksUpToDate>
  <CharactersWithSpaces>30443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Bhuvaneswari Vajravel</dc:creator>
  <cp:keywords/>
  <dc:description/>
  <cp:lastModifiedBy>Bhuvaneswari Vajravel</cp:lastModifiedBy>
  <cp:revision>107</cp:revision>
  <dcterms:created xsi:type="dcterms:W3CDTF">2022-05-18T05:29:00Z</dcterms:created>
  <dcterms:modified xsi:type="dcterms:W3CDTF">2023-09-10T17:54:00Z</dcterms:modified>
</cp:coreProperties>
</file>